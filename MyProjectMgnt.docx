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749E099E" w:rsidR="00D27122" w:rsidRPr="001501A9" w:rsidRDefault="00D27122">
                            <w:pPr>
                              <w:rPr>
                                <w:b/>
                                <w:i/>
                                <w:color w:val="C00000"/>
                              </w:rPr>
                            </w:pPr>
                            <w:r w:rsidRPr="001501A9">
                              <w:rPr>
                                <w:b/>
                                <w:i/>
                                <w:color w:val="C00000"/>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749E099E" w:rsidR="00D27122" w:rsidRPr="001501A9" w:rsidRDefault="00D27122">
                      <w:pPr>
                        <w:rPr>
                          <w:b/>
                          <w:i/>
                          <w:color w:val="C00000"/>
                        </w:rPr>
                      </w:pPr>
                      <w:r w:rsidRPr="001501A9">
                        <w:rPr>
                          <w:b/>
                          <w:i/>
                          <w:color w:val="C00000"/>
                        </w:rPr>
                        <w:t>My Company Logo</w:t>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7777777" w:rsidR="00F34A9B" w:rsidRPr="009A57EC" w:rsidRDefault="000800BD">
      <w:pPr>
        <w:pBdr>
          <w:bottom w:val="single" w:sz="4" w:space="1" w:color="808080"/>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6C33B9">
        <w:rPr>
          <w:rFonts w:cs="Arial"/>
          <w:b/>
          <w:color w:val="951B13"/>
          <w:sz w:val="58"/>
          <w:szCs w:val="48"/>
        </w:rPr>
        <w:t>Document Title</w:t>
      </w:r>
      <w:r>
        <w:rPr>
          <w:rFonts w:cs="Arial"/>
          <w:b/>
          <w:color w:val="951B13"/>
          <w:sz w:val="58"/>
          <w:szCs w:val="48"/>
        </w:rPr>
        <w:fldChar w:fldCharType="end"/>
      </w:r>
    </w:p>
    <w:p w14:paraId="56AB61EB" w14:textId="77777777" w:rsidR="00F34A9B" w:rsidRPr="009A57EC" w:rsidRDefault="000800BD">
      <w:pPr>
        <w:spacing w:after="80"/>
        <w:rPr>
          <w:rFonts w:ascii="Arial" w:hAnsi="Arial" w:cs="Arial"/>
          <w:b/>
          <w:i/>
          <w:color w:val="951B13"/>
          <w:sz w:val="42"/>
          <w:lang w:val="vi-VN"/>
        </w:rPr>
      </w:pPr>
      <w:r>
        <w:rPr>
          <w:b/>
          <w:i/>
          <w:sz w:val="42"/>
        </w:rPr>
        <w:fldChar w:fldCharType="begin"/>
      </w:r>
      <w:r>
        <w:rPr>
          <w:b/>
          <w:i/>
          <w:sz w:val="42"/>
        </w:rPr>
        <w:instrText xml:space="preserve"> SUBJECT   \* MERGEFORMAT </w:instrText>
      </w:r>
      <w:r>
        <w:rPr>
          <w:b/>
          <w:i/>
          <w:sz w:val="42"/>
        </w:rPr>
        <w:fldChar w:fldCharType="separate"/>
      </w:r>
      <w:r w:rsidR="006C33B9">
        <w:rPr>
          <w:b/>
          <w:i/>
          <w:sz w:val="42"/>
        </w:rPr>
        <w:t>Document Subject</w:t>
      </w:r>
      <w:r>
        <w:rPr>
          <w:b/>
          <w:i/>
          <w:sz w:val="42"/>
        </w:rPr>
        <w:fldChar w:fldCharType="end"/>
      </w:r>
    </w:p>
    <w:p w14:paraId="07D84872" w14:textId="77777777" w:rsidR="00F34A9B" w:rsidRDefault="00F34A9B" w:rsidP="00E83396">
      <w:r>
        <w:rPr>
          <w:i/>
        </w:rPr>
        <w:t>[</w:t>
      </w:r>
      <w:r w:rsidR="00D8793C" w:rsidRPr="00D8793C">
        <w:rPr>
          <w:i/>
        </w:rPr>
        <w:t>Type the abstract of the document here</w:t>
      </w:r>
      <w:r w:rsidRPr="00D8793C">
        <w:rPr>
          <w:i/>
        </w:rPr>
        <w:t>:]</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691438EC" w14:textId="57E1744F" w:rsidR="00AB2031"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00AB2031" w:rsidRPr="00695964">
          <w:rPr>
            <w:rStyle w:val="Siuktni"/>
            <w:noProof/>
          </w:rPr>
          <w:t>1.</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Giới thiệu dự án</w:t>
        </w:r>
        <w:r w:rsidR="00AB2031">
          <w:rPr>
            <w:noProof/>
            <w:webHidden/>
          </w:rPr>
          <w:tab/>
        </w:r>
        <w:r w:rsidR="00AB2031">
          <w:rPr>
            <w:noProof/>
            <w:webHidden/>
          </w:rPr>
          <w:fldChar w:fldCharType="begin"/>
        </w:r>
        <w:r w:rsidR="00AB2031">
          <w:rPr>
            <w:noProof/>
            <w:webHidden/>
          </w:rPr>
          <w:instrText xml:space="preserve"> PAGEREF _Toc527975125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7D8A35B" w14:textId="6E086553" w:rsidR="00AB2031" w:rsidRDefault="00C52305">
      <w:pPr>
        <w:pStyle w:val="Mucluc1"/>
        <w:rPr>
          <w:rFonts w:asciiTheme="minorHAnsi" w:eastAsiaTheme="minorEastAsia" w:hAnsiTheme="minorHAnsi" w:cstheme="minorBidi"/>
          <w:b w:val="0"/>
          <w:bCs w:val="0"/>
          <w:caps w:val="0"/>
          <w:noProof/>
          <w:sz w:val="22"/>
          <w:szCs w:val="22"/>
          <w:lang w:eastAsia="en-US" w:bidi="ar-SA"/>
        </w:rPr>
      </w:pPr>
      <w:hyperlink w:anchor="_Toc527975126" w:history="1">
        <w:r w:rsidR="00AB2031" w:rsidRPr="00695964">
          <w:rPr>
            <w:rStyle w:val="Siuktni"/>
            <w:noProof/>
          </w:rPr>
          <w:t>2.</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Các nhân sự tham gia dự án</w:t>
        </w:r>
        <w:r w:rsidR="00AB2031">
          <w:rPr>
            <w:noProof/>
            <w:webHidden/>
          </w:rPr>
          <w:tab/>
        </w:r>
        <w:r w:rsidR="00AB2031">
          <w:rPr>
            <w:noProof/>
            <w:webHidden/>
          </w:rPr>
          <w:fldChar w:fldCharType="begin"/>
        </w:r>
        <w:r w:rsidR="00AB2031">
          <w:rPr>
            <w:noProof/>
            <w:webHidden/>
          </w:rPr>
          <w:instrText xml:space="preserve"> PAGEREF _Toc527975126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CFFA9EE" w14:textId="32AB1CED" w:rsidR="00AB2031" w:rsidRDefault="00C52305">
      <w:pPr>
        <w:pStyle w:val="Mucluc2"/>
        <w:rPr>
          <w:rFonts w:asciiTheme="minorHAnsi" w:eastAsiaTheme="minorEastAsia" w:hAnsiTheme="minorHAnsi" w:cstheme="minorBidi"/>
          <w:noProof/>
          <w:sz w:val="22"/>
          <w:szCs w:val="22"/>
          <w:lang w:eastAsia="en-US" w:bidi="ar-SA"/>
        </w:rPr>
      </w:pPr>
      <w:hyperlink w:anchor="_Toc527975127" w:history="1">
        <w:r w:rsidR="00AB2031" w:rsidRPr="00695964">
          <w:rPr>
            <w:rStyle w:val="Siuktni"/>
            <w:rFonts w:cs="Tahoma"/>
            <w:noProof/>
          </w:rPr>
          <w:t>2.1.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khách hàng</w:t>
        </w:r>
        <w:r w:rsidR="00AB2031">
          <w:rPr>
            <w:noProof/>
            <w:webHidden/>
          </w:rPr>
          <w:tab/>
        </w:r>
        <w:r w:rsidR="00AB2031">
          <w:rPr>
            <w:noProof/>
            <w:webHidden/>
          </w:rPr>
          <w:fldChar w:fldCharType="begin"/>
        </w:r>
        <w:r w:rsidR="00AB2031">
          <w:rPr>
            <w:noProof/>
            <w:webHidden/>
          </w:rPr>
          <w:instrText xml:space="preserve"> PAGEREF _Toc527975127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727016D" w14:textId="7D2FA197" w:rsidR="00AB2031" w:rsidRDefault="00C52305">
      <w:pPr>
        <w:pStyle w:val="Mucluc2"/>
        <w:rPr>
          <w:rFonts w:asciiTheme="minorHAnsi" w:eastAsiaTheme="minorEastAsia" w:hAnsiTheme="minorHAnsi" w:cstheme="minorBidi"/>
          <w:noProof/>
          <w:sz w:val="22"/>
          <w:szCs w:val="22"/>
          <w:lang w:eastAsia="en-US" w:bidi="ar-SA"/>
        </w:rPr>
      </w:pPr>
      <w:hyperlink w:anchor="_Toc527975128" w:history="1">
        <w:r w:rsidR="00AB2031" w:rsidRPr="00695964">
          <w:rPr>
            <w:rStyle w:val="Siuktni"/>
            <w:rFonts w:cs="Tahoma"/>
            <w:noProof/>
          </w:rPr>
          <w:t>2.2.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công ty</w:t>
        </w:r>
        <w:r w:rsidR="00AB2031">
          <w:rPr>
            <w:noProof/>
            <w:webHidden/>
          </w:rPr>
          <w:tab/>
        </w:r>
        <w:r w:rsidR="00AB2031">
          <w:rPr>
            <w:noProof/>
            <w:webHidden/>
          </w:rPr>
          <w:fldChar w:fldCharType="begin"/>
        </w:r>
        <w:r w:rsidR="00AB2031">
          <w:rPr>
            <w:noProof/>
            <w:webHidden/>
          </w:rPr>
          <w:instrText xml:space="preserve"> PAGEREF _Toc527975128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0E6E9701" w14:textId="60BED0BD" w:rsidR="00AB2031" w:rsidRDefault="00C52305">
      <w:pPr>
        <w:pStyle w:val="Mucluc2"/>
        <w:rPr>
          <w:rFonts w:asciiTheme="minorHAnsi" w:eastAsiaTheme="minorEastAsia" w:hAnsiTheme="minorHAnsi" w:cstheme="minorBidi"/>
          <w:noProof/>
          <w:sz w:val="22"/>
          <w:szCs w:val="22"/>
          <w:lang w:eastAsia="en-US" w:bidi="ar-SA"/>
        </w:rPr>
      </w:pPr>
      <w:hyperlink w:anchor="_Toc527975129" w:history="1">
        <w:r w:rsidR="00AB2031" w:rsidRPr="00695964">
          <w:rPr>
            <w:rStyle w:val="Siuktni"/>
            <w:rFonts w:cs="Tahoma"/>
            <w:noProof/>
          </w:rPr>
          <w:t>2.3.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chia vai trò của thành viên dự án và khách hàng</w:t>
        </w:r>
        <w:r w:rsidR="00AB2031">
          <w:rPr>
            <w:noProof/>
            <w:webHidden/>
          </w:rPr>
          <w:tab/>
        </w:r>
        <w:r w:rsidR="00AB2031">
          <w:rPr>
            <w:noProof/>
            <w:webHidden/>
          </w:rPr>
          <w:fldChar w:fldCharType="begin"/>
        </w:r>
        <w:r w:rsidR="00AB2031">
          <w:rPr>
            <w:noProof/>
            <w:webHidden/>
          </w:rPr>
          <w:instrText xml:space="preserve"> PAGEREF _Toc527975129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3A3C420" w14:textId="4BB3C52A" w:rsidR="00AB2031" w:rsidRDefault="00C52305">
      <w:pPr>
        <w:pStyle w:val="Mucluc1"/>
        <w:rPr>
          <w:rFonts w:asciiTheme="minorHAnsi" w:eastAsiaTheme="minorEastAsia" w:hAnsiTheme="minorHAnsi" w:cstheme="minorBidi"/>
          <w:b w:val="0"/>
          <w:bCs w:val="0"/>
          <w:caps w:val="0"/>
          <w:noProof/>
          <w:sz w:val="22"/>
          <w:szCs w:val="22"/>
          <w:lang w:eastAsia="en-US" w:bidi="ar-SA"/>
        </w:rPr>
      </w:pPr>
      <w:hyperlink w:anchor="_Toc527975130" w:history="1">
        <w:r w:rsidR="00AB2031" w:rsidRPr="00695964">
          <w:rPr>
            <w:rStyle w:val="Siuktni"/>
            <w:noProof/>
          </w:rPr>
          <w:t>3.</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Khảo sát dự án</w:t>
        </w:r>
        <w:r w:rsidR="00AB2031">
          <w:rPr>
            <w:noProof/>
            <w:webHidden/>
          </w:rPr>
          <w:tab/>
        </w:r>
        <w:r w:rsidR="00AB2031">
          <w:rPr>
            <w:noProof/>
            <w:webHidden/>
          </w:rPr>
          <w:fldChar w:fldCharType="begin"/>
        </w:r>
        <w:r w:rsidR="00AB2031">
          <w:rPr>
            <w:noProof/>
            <w:webHidden/>
          </w:rPr>
          <w:instrText xml:space="preserve"> PAGEREF _Toc527975130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7CA7D364" w14:textId="00D9E55F" w:rsidR="00AB2031" w:rsidRDefault="00C52305">
      <w:pPr>
        <w:pStyle w:val="Mucluc2"/>
        <w:rPr>
          <w:rFonts w:asciiTheme="minorHAnsi" w:eastAsiaTheme="minorEastAsia" w:hAnsiTheme="minorHAnsi" w:cstheme="minorBidi"/>
          <w:noProof/>
          <w:sz w:val="22"/>
          <w:szCs w:val="22"/>
          <w:lang w:eastAsia="en-US" w:bidi="ar-SA"/>
        </w:rPr>
      </w:pPr>
      <w:hyperlink w:anchor="_Toc527975131" w:history="1">
        <w:r w:rsidR="00AB2031" w:rsidRPr="00695964">
          <w:rPr>
            <w:rStyle w:val="Siuktni"/>
            <w:rFonts w:cs="Tahoma"/>
            <w:noProof/>
          </w:rPr>
          <w:t>3.1.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Yêu cầu khách hàng</w:t>
        </w:r>
        <w:r w:rsidR="00AB2031">
          <w:rPr>
            <w:noProof/>
            <w:webHidden/>
          </w:rPr>
          <w:tab/>
        </w:r>
        <w:r w:rsidR="00AB2031">
          <w:rPr>
            <w:noProof/>
            <w:webHidden/>
          </w:rPr>
          <w:fldChar w:fldCharType="begin"/>
        </w:r>
        <w:r w:rsidR="00AB2031">
          <w:rPr>
            <w:noProof/>
            <w:webHidden/>
          </w:rPr>
          <w:instrText xml:space="preserve"> PAGEREF _Toc527975131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D65A661" w14:textId="3F46F43A" w:rsidR="00AB2031" w:rsidRDefault="00C52305">
      <w:pPr>
        <w:pStyle w:val="Mucluc2"/>
        <w:rPr>
          <w:rFonts w:asciiTheme="minorHAnsi" w:eastAsiaTheme="minorEastAsia" w:hAnsiTheme="minorHAnsi" w:cstheme="minorBidi"/>
          <w:noProof/>
          <w:sz w:val="22"/>
          <w:szCs w:val="22"/>
          <w:lang w:eastAsia="en-US" w:bidi="ar-SA"/>
        </w:rPr>
      </w:pPr>
      <w:hyperlink w:anchor="_Toc527975132" w:history="1">
        <w:r w:rsidR="00AB2031" w:rsidRPr="00695964">
          <w:rPr>
            <w:rStyle w:val="Siuktni"/>
            <w:rFonts w:cs="Tahoma"/>
            <w:noProof/>
          </w:rPr>
          <w:t>3.2.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hiện thời – nghiệp vụ</w:t>
        </w:r>
        <w:r w:rsidR="00AB2031">
          <w:rPr>
            <w:noProof/>
            <w:webHidden/>
          </w:rPr>
          <w:tab/>
        </w:r>
        <w:r w:rsidR="00AB2031">
          <w:rPr>
            <w:noProof/>
            <w:webHidden/>
          </w:rPr>
          <w:fldChar w:fldCharType="begin"/>
        </w:r>
        <w:r w:rsidR="00AB2031">
          <w:rPr>
            <w:noProof/>
            <w:webHidden/>
          </w:rPr>
          <w:instrText xml:space="preserve"> PAGEREF _Toc527975132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FACA53D" w14:textId="7CB5F4BA" w:rsidR="00AB2031" w:rsidRDefault="00C52305">
      <w:pPr>
        <w:pStyle w:val="Mucluc2"/>
        <w:rPr>
          <w:rFonts w:asciiTheme="minorHAnsi" w:eastAsiaTheme="minorEastAsia" w:hAnsiTheme="minorHAnsi" w:cstheme="minorBidi"/>
          <w:noProof/>
          <w:sz w:val="22"/>
          <w:szCs w:val="22"/>
          <w:lang w:eastAsia="en-US" w:bidi="ar-SA"/>
        </w:rPr>
      </w:pPr>
      <w:hyperlink w:anchor="_Toc527975133" w:history="1">
        <w:r w:rsidR="00AB2031" w:rsidRPr="00695964">
          <w:rPr>
            <w:rStyle w:val="Siuktni"/>
            <w:rFonts w:cs="Tahoma"/>
            <w:noProof/>
          </w:rPr>
          <w:t>3.3.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dự kiến sau khi áp dụng sản phẩm mới</w:t>
        </w:r>
        <w:r w:rsidR="00AB2031">
          <w:rPr>
            <w:noProof/>
            <w:webHidden/>
          </w:rPr>
          <w:tab/>
        </w:r>
        <w:r w:rsidR="00AB2031">
          <w:rPr>
            <w:noProof/>
            <w:webHidden/>
          </w:rPr>
          <w:fldChar w:fldCharType="begin"/>
        </w:r>
        <w:r w:rsidR="00AB2031">
          <w:rPr>
            <w:noProof/>
            <w:webHidden/>
          </w:rPr>
          <w:instrText xml:space="preserve"> PAGEREF _Toc527975133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2D4BF25F" w14:textId="0E9309A2" w:rsidR="00AB2031" w:rsidRDefault="00C52305">
      <w:pPr>
        <w:pStyle w:val="Mucluc2"/>
        <w:rPr>
          <w:rFonts w:asciiTheme="minorHAnsi" w:eastAsiaTheme="minorEastAsia" w:hAnsiTheme="minorHAnsi" w:cstheme="minorBidi"/>
          <w:noProof/>
          <w:sz w:val="22"/>
          <w:szCs w:val="22"/>
          <w:lang w:eastAsia="en-US" w:bidi="ar-SA"/>
        </w:rPr>
      </w:pPr>
      <w:hyperlink w:anchor="_Toc527975134" w:history="1">
        <w:r w:rsidR="00AB2031" w:rsidRPr="00695964">
          <w:rPr>
            <w:rStyle w:val="Siuktni"/>
            <w:rFonts w:cs="Tahoma"/>
            <w:noProof/>
          </w:rPr>
          <w:t>3.4.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tích ưu điểm/nhược điểm/lợi ích khách hàng</w:t>
        </w:r>
        <w:r w:rsidR="00AB2031">
          <w:rPr>
            <w:noProof/>
            <w:webHidden/>
          </w:rPr>
          <w:tab/>
        </w:r>
        <w:r w:rsidR="00AB2031">
          <w:rPr>
            <w:noProof/>
            <w:webHidden/>
          </w:rPr>
          <w:fldChar w:fldCharType="begin"/>
        </w:r>
        <w:r w:rsidR="00AB2031">
          <w:rPr>
            <w:noProof/>
            <w:webHidden/>
          </w:rPr>
          <w:instrText xml:space="preserve"> PAGEREF _Toc527975134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59DFEDA" w14:textId="722D2F0F" w:rsidR="00AB2031" w:rsidRDefault="00C52305">
      <w:pPr>
        <w:pStyle w:val="Mucluc1"/>
        <w:rPr>
          <w:rFonts w:asciiTheme="minorHAnsi" w:eastAsiaTheme="minorEastAsia" w:hAnsiTheme="minorHAnsi" w:cstheme="minorBidi"/>
          <w:b w:val="0"/>
          <w:bCs w:val="0"/>
          <w:caps w:val="0"/>
          <w:noProof/>
          <w:sz w:val="22"/>
          <w:szCs w:val="22"/>
          <w:lang w:eastAsia="en-US" w:bidi="ar-SA"/>
        </w:rPr>
      </w:pPr>
      <w:hyperlink w:anchor="_Toc527975135" w:history="1">
        <w:r w:rsidR="00AB2031" w:rsidRPr="00695964">
          <w:rPr>
            <w:rStyle w:val="Siuktni"/>
            <w:noProof/>
          </w:rPr>
          <w:t>4.</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w:t>
        </w:r>
        <w:r w:rsidR="00AB2031">
          <w:rPr>
            <w:noProof/>
            <w:webHidden/>
          </w:rPr>
          <w:tab/>
        </w:r>
        <w:r w:rsidR="00AB2031">
          <w:rPr>
            <w:noProof/>
            <w:webHidden/>
          </w:rPr>
          <w:fldChar w:fldCharType="begin"/>
        </w:r>
        <w:r w:rsidR="00AB2031">
          <w:rPr>
            <w:noProof/>
            <w:webHidden/>
          </w:rPr>
          <w:instrText xml:space="preserve"> PAGEREF _Toc527975135 \h </w:instrText>
        </w:r>
        <w:r w:rsidR="00AB2031">
          <w:rPr>
            <w:noProof/>
            <w:webHidden/>
          </w:rPr>
        </w:r>
        <w:r w:rsidR="00AB2031">
          <w:rPr>
            <w:noProof/>
            <w:webHidden/>
          </w:rPr>
          <w:fldChar w:fldCharType="separate"/>
        </w:r>
        <w:r w:rsidR="00D27122">
          <w:rPr>
            <w:noProof/>
            <w:webHidden/>
          </w:rPr>
          <w:t>5</w:t>
        </w:r>
        <w:r w:rsidR="00AB2031">
          <w:rPr>
            <w:noProof/>
            <w:webHidden/>
          </w:rPr>
          <w:fldChar w:fldCharType="end"/>
        </w:r>
      </w:hyperlink>
    </w:p>
    <w:p w14:paraId="2946D0F5" w14:textId="2AFFF9FD" w:rsidR="00AB2031" w:rsidRDefault="00C52305">
      <w:pPr>
        <w:pStyle w:val="Mucluc2"/>
        <w:rPr>
          <w:rFonts w:asciiTheme="minorHAnsi" w:eastAsiaTheme="minorEastAsia" w:hAnsiTheme="minorHAnsi" w:cstheme="minorBidi"/>
          <w:noProof/>
          <w:sz w:val="22"/>
          <w:szCs w:val="22"/>
          <w:lang w:eastAsia="en-US" w:bidi="ar-SA"/>
        </w:rPr>
      </w:pPr>
      <w:hyperlink w:anchor="_Toc527975136" w:history="1">
        <w:r w:rsidR="00AB2031" w:rsidRPr="00695964">
          <w:rPr>
            <w:rStyle w:val="Siuktni"/>
            <w:rFonts w:cs="Tahoma"/>
            <w:noProof/>
          </w:rPr>
          <w:t>4.1.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tính năng</w:t>
        </w:r>
        <w:r w:rsidR="00AB2031">
          <w:rPr>
            <w:noProof/>
            <w:webHidden/>
          </w:rPr>
          <w:tab/>
        </w:r>
        <w:r w:rsidR="00AB2031">
          <w:rPr>
            <w:noProof/>
            <w:webHidden/>
          </w:rPr>
          <w:fldChar w:fldCharType="begin"/>
        </w:r>
        <w:r w:rsidR="00AB2031">
          <w:rPr>
            <w:noProof/>
            <w:webHidden/>
          </w:rPr>
          <w:instrText xml:space="preserve"> PAGEREF _Toc527975136 \h </w:instrText>
        </w:r>
        <w:r w:rsidR="00AB2031">
          <w:rPr>
            <w:noProof/>
            <w:webHidden/>
          </w:rPr>
        </w:r>
        <w:r w:rsidR="00AB2031">
          <w:rPr>
            <w:noProof/>
            <w:webHidden/>
          </w:rPr>
          <w:fldChar w:fldCharType="separate"/>
        </w:r>
        <w:r w:rsidR="00D27122">
          <w:rPr>
            <w:noProof/>
            <w:webHidden/>
          </w:rPr>
          <w:t>5</w:t>
        </w:r>
        <w:r w:rsidR="00AB2031">
          <w:rPr>
            <w:noProof/>
            <w:webHidden/>
          </w:rPr>
          <w:fldChar w:fldCharType="end"/>
        </w:r>
      </w:hyperlink>
    </w:p>
    <w:p w14:paraId="1CCAFFBA" w14:textId="26059835" w:rsidR="00AB2031" w:rsidRDefault="00C52305">
      <w:pPr>
        <w:pStyle w:val="Mucluc2"/>
        <w:rPr>
          <w:rFonts w:asciiTheme="minorHAnsi" w:eastAsiaTheme="minorEastAsia" w:hAnsiTheme="minorHAnsi" w:cstheme="minorBidi"/>
          <w:noProof/>
          <w:sz w:val="22"/>
          <w:szCs w:val="22"/>
          <w:lang w:eastAsia="en-US" w:bidi="ar-SA"/>
        </w:rPr>
      </w:pPr>
      <w:hyperlink w:anchor="_Toc527975137" w:history="1">
        <w:r w:rsidR="00AB2031" w:rsidRPr="00695964">
          <w:rPr>
            <w:rStyle w:val="Siuktni"/>
            <w:rFonts w:cs="Tahoma"/>
            <w:noProof/>
          </w:rPr>
          <w:t>4.2.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tích hợp hệ thống</w:t>
        </w:r>
        <w:r w:rsidR="00AB2031">
          <w:rPr>
            <w:noProof/>
            <w:webHidden/>
          </w:rPr>
          <w:tab/>
        </w:r>
        <w:r w:rsidR="00AB2031">
          <w:rPr>
            <w:noProof/>
            <w:webHidden/>
          </w:rPr>
          <w:fldChar w:fldCharType="begin"/>
        </w:r>
        <w:r w:rsidR="00AB2031">
          <w:rPr>
            <w:noProof/>
            <w:webHidden/>
          </w:rPr>
          <w:instrText xml:space="preserve"> PAGEREF _Toc527975137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2C1494E" w14:textId="62E19CA2" w:rsidR="00AB2031" w:rsidRDefault="00C52305">
      <w:pPr>
        <w:pStyle w:val="Mucluc2"/>
        <w:rPr>
          <w:rFonts w:asciiTheme="minorHAnsi" w:eastAsiaTheme="minorEastAsia" w:hAnsiTheme="minorHAnsi" w:cstheme="minorBidi"/>
          <w:noProof/>
          <w:sz w:val="22"/>
          <w:szCs w:val="22"/>
          <w:lang w:eastAsia="en-US" w:bidi="ar-SA"/>
        </w:rPr>
      </w:pPr>
      <w:hyperlink w:anchor="_Toc527975138" w:history="1">
        <w:r w:rsidR="00AB2031" w:rsidRPr="00695964">
          <w:rPr>
            <w:rStyle w:val="Siuktni"/>
            <w:rFonts w:cs="Tahoma"/>
            <w:noProof/>
          </w:rPr>
          <w:t>4.3.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thời gian</w:t>
        </w:r>
        <w:r w:rsidR="00AB2031">
          <w:rPr>
            <w:noProof/>
            <w:webHidden/>
          </w:rPr>
          <w:tab/>
        </w:r>
        <w:r w:rsidR="00AB2031">
          <w:rPr>
            <w:noProof/>
            <w:webHidden/>
          </w:rPr>
          <w:fldChar w:fldCharType="begin"/>
        </w:r>
        <w:r w:rsidR="00AB2031">
          <w:rPr>
            <w:noProof/>
            <w:webHidden/>
          </w:rPr>
          <w:instrText xml:space="preserve"> PAGEREF _Toc527975138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C25FACC" w14:textId="3D92F56C" w:rsidR="00AB2031" w:rsidRDefault="00C52305">
      <w:pPr>
        <w:pStyle w:val="Mucluc2"/>
        <w:rPr>
          <w:rFonts w:asciiTheme="minorHAnsi" w:eastAsiaTheme="minorEastAsia" w:hAnsiTheme="minorHAnsi" w:cstheme="minorBidi"/>
          <w:noProof/>
          <w:sz w:val="22"/>
          <w:szCs w:val="22"/>
          <w:lang w:eastAsia="en-US" w:bidi="ar-SA"/>
        </w:rPr>
      </w:pPr>
      <w:hyperlink w:anchor="_Toc527975139" w:history="1">
        <w:r w:rsidR="00AB2031" w:rsidRPr="00695964">
          <w:rPr>
            <w:rStyle w:val="Siuktni"/>
            <w:rFonts w:cs="Tahoma"/>
            <w:noProof/>
          </w:rPr>
          <w:t>4.4.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rủi ro</w:t>
        </w:r>
        <w:r w:rsidR="00AB2031">
          <w:rPr>
            <w:noProof/>
            <w:webHidden/>
          </w:rPr>
          <w:tab/>
        </w:r>
        <w:r w:rsidR="00AB2031">
          <w:rPr>
            <w:noProof/>
            <w:webHidden/>
          </w:rPr>
          <w:fldChar w:fldCharType="begin"/>
        </w:r>
        <w:r w:rsidR="00AB2031">
          <w:rPr>
            <w:noProof/>
            <w:webHidden/>
          </w:rPr>
          <w:instrText xml:space="preserve"> PAGEREF _Toc527975139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18132633" w14:textId="10401E8F" w:rsidR="00AB2031" w:rsidRDefault="00C52305">
      <w:pPr>
        <w:pStyle w:val="Mucluc2"/>
        <w:rPr>
          <w:rFonts w:asciiTheme="minorHAnsi" w:eastAsiaTheme="minorEastAsia" w:hAnsiTheme="minorHAnsi" w:cstheme="minorBidi"/>
          <w:noProof/>
          <w:sz w:val="22"/>
          <w:szCs w:val="22"/>
          <w:lang w:eastAsia="en-US" w:bidi="ar-SA"/>
        </w:rPr>
      </w:pPr>
      <w:hyperlink w:anchor="_Toc527975140" w:history="1">
        <w:r w:rsidR="00AB2031" w:rsidRPr="00695964">
          <w:rPr>
            <w:rStyle w:val="Siuktni"/>
            <w:rFonts w:cs="Tahoma"/>
            <w:noProof/>
          </w:rPr>
          <w:t>4.5.</w:t>
        </w:r>
        <w:r w:rsidR="00AB2031">
          <w:rPr>
            <w:rFonts w:asciiTheme="minorHAnsi" w:eastAsiaTheme="minorEastAsia" w:hAnsiTheme="minorHAnsi" w:cstheme="minorBidi"/>
            <w:noProof/>
            <w:sz w:val="22"/>
            <w:szCs w:val="22"/>
            <w:lang w:eastAsia="en-US" w:bidi="ar-SA"/>
          </w:rPr>
          <w:tab/>
        </w:r>
        <w:r w:rsidR="00AB2031" w:rsidRPr="00695964">
          <w:rPr>
            <w:rStyle w:val="Siuktni"/>
            <w:noProof/>
          </w:rPr>
          <w:t>Xác định các hạng mục kiểm thử</w:t>
        </w:r>
        <w:r w:rsidR="00AB2031">
          <w:rPr>
            <w:noProof/>
            <w:webHidden/>
          </w:rPr>
          <w:tab/>
        </w:r>
        <w:r w:rsidR="00AB2031">
          <w:rPr>
            <w:noProof/>
            <w:webHidden/>
          </w:rPr>
          <w:fldChar w:fldCharType="begin"/>
        </w:r>
        <w:r w:rsidR="00AB2031">
          <w:rPr>
            <w:noProof/>
            <w:webHidden/>
          </w:rPr>
          <w:instrText xml:space="preserve"> PAGEREF _Toc527975140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1AD2DF2" w14:textId="66DEAE3C" w:rsidR="00AB2031" w:rsidRDefault="00C52305">
      <w:pPr>
        <w:pStyle w:val="Mucluc2"/>
        <w:rPr>
          <w:rFonts w:asciiTheme="minorHAnsi" w:eastAsiaTheme="minorEastAsia" w:hAnsiTheme="minorHAnsi" w:cstheme="minorBidi"/>
          <w:noProof/>
          <w:sz w:val="22"/>
          <w:szCs w:val="22"/>
          <w:lang w:eastAsia="en-US" w:bidi="ar-SA"/>
        </w:rPr>
      </w:pPr>
      <w:hyperlink w:anchor="_Toc527975141" w:history="1">
        <w:r w:rsidR="00AB2031" w:rsidRPr="00695964">
          <w:rPr>
            <w:rStyle w:val="Siuktni"/>
            <w:rFonts w:cs="Tahoma"/>
            <w:noProof/>
          </w:rPr>
          <w:t>4.6.</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thức triển khai/cài đặt</w:t>
        </w:r>
        <w:r w:rsidR="00AB2031">
          <w:rPr>
            <w:noProof/>
            <w:webHidden/>
          </w:rPr>
          <w:tab/>
        </w:r>
        <w:r w:rsidR="00AB2031">
          <w:rPr>
            <w:noProof/>
            <w:webHidden/>
          </w:rPr>
          <w:fldChar w:fldCharType="begin"/>
        </w:r>
        <w:r w:rsidR="00AB2031">
          <w:rPr>
            <w:noProof/>
            <w:webHidden/>
          </w:rPr>
          <w:instrText xml:space="preserve"> PAGEREF _Toc527975141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5BC87853" w14:textId="4A78DF06" w:rsidR="00AB2031" w:rsidRDefault="00C52305">
      <w:pPr>
        <w:pStyle w:val="Mucluc1"/>
        <w:rPr>
          <w:rFonts w:asciiTheme="minorHAnsi" w:eastAsiaTheme="minorEastAsia" w:hAnsiTheme="minorHAnsi" w:cstheme="minorBidi"/>
          <w:b w:val="0"/>
          <w:bCs w:val="0"/>
          <w:caps w:val="0"/>
          <w:noProof/>
          <w:sz w:val="22"/>
          <w:szCs w:val="22"/>
          <w:lang w:eastAsia="en-US" w:bidi="ar-SA"/>
        </w:rPr>
      </w:pPr>
      <w:hyperlink w:anchor="_Toc527975142" w:history="1">
        <w:r w:rsidR="00AB2031" w:rsidRPr="00695964">
          <w:rPr>
            <w:rStyle w:val="Siuktni"/>
            <w:noProof/>
          </w:rPr>
          <w:t>5.</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 giá thành</w:t>
        </w:r>
        <w:r w:rsidR="00AB2031">
          <w:rPr>
            <w:noProof/>
            <w:webHidden/>
          </w:rPr>
          <w:tab/>
        </w:r>
        <w:r w:rsidR="00AB2031">
          <w:rPr>
            <w:noProof/>
            <w:webHidden/>
          </w:rPr>
          <w:fldChar w:fldCharType="begin"/>
        </w:r>
        <w:r w:rsidR="00AB2031">
          <w:rPr>
            <w:noProof/>
            <w:webHidden/>
          </w:rPr>
          <w:instrText xml:space="preserve"> PAGEREF _Toc527975142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34BCF912" w14:textId="0B5579DB" w:rsidR="00AB2031" w:rsidRDefault="00C52305">
      <w:pPr>
        <w:pStyle w:val="Mucluc1"/>
        <w:rPr>
          <w:rFonts w:asciiTheme="minorHAnsi" w:eastAsiaTheme="minorEastAsia" w:hAnsiTheme="minorHAnsi" w:cstheme="minorBidi"/>
          <w:b w:val="0"/>
          <w:bCs w:val="0"/>
          <w:caps w:val="0"/>
          <w:noProof/>
          <w:sz w:val="22"/>
          <w:szCs w:val="22"/>
          <w:lang w:eastAsia="en-US" w:bidi="ar-SA"/>
        </w:rPr>
      </w:pPr>
      <w:hyperlink w:anchor="_Toc527975143" w:history="1">
        <w:r w:rsidR="00AB2031" w:rsidRPr="00695964">
          <w:rPr>
            <w:rStyle w:val="Siuktni"/>
            <w:noProof/>
          </w:rPr>
          <w:t>6.</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chia các giai đoạn chính</w:t>
        </w:r>
        <w:r w:rsidR="00AB2031">
          <w:rPr>
            <w:noProof/>
            <w:webHidden/>
          </w:rPr>
          <w:tab/>
        </w:r>
        <w:r w:rsidR="00AB2031">
          <w:rPr>
            <w:noProof/>
            <w:webHidden/>
          </w:rPr>
          <w:fldChar w:fldCharType="begin"/>
        </w:r>
        <w:r w:rsidR="00AB2031">
          <w:rPr>
            <w:noProof/>
            <w:webHidden/>
          </w:rPr>
          <w:instrText xml:space="preserve"> PAGEREF _Toc527975143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50ABF71D" w14:textId="7668AF21" w:rsidR="00AB2031" w:rsidRDefault="00C52305">
      <w:pPr>
        <w:pStyle w:val="Mucluc1"/>
        <w:rPr>
          <w:rFonts w:asciiTheme="minorHAnsi" w:eastAsiaTheme="minorEastAsia" w:hAnsiTheme="minorHAnsi" w:cstheme="minorBidi"/>
          <w:b w:val="0"/>
          <w:bCs w:val="0"/>
          <w:caps w:val="0"/>
          <w:noProof/>
          <w:sz w:val="22"/>
          <w:szCs w:val="22"/>
          <w:lang w:eastAsia="en-US" w:bidi="ar-SA"/>
        </w:rPr>
      </w:pPr>
      <w:hyperlink w:anchor="_Toc527975144" w:history="1">
        <w:r w:rsidR="00AB2031" w:rsidRPr="00695964">
          <w:rPr>
            <w:rStyle w:val="Siuktni"/>
            <w:noProof/>
          </w:rPr>
          <w:t>7.</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tích thiết kế</w:t>
        </w:r>
        <w:r w:rsidR="00AB2031">
          <w:rPr>
            <w:noProof/>
            <w:webHidden/>
          </w:rPr>
          <w:tab/>
        </w:r>
        <w:r w:rsidR="00AB2031">
          <w:rPr>
            <w:noProof/>
            <w:webHidden/>
          </w:rPr>
          <w:fldChar w:fldCharType="begin"/>
        </w:r>
        <w:r w:rsidR="00AB2031">
          <w:rPr>
            <w:noProof/>
            <w:webHidden/>
          </w:rPr>
          <w:instrText xml:space="preserve"> PAGEREF _Toc527975144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7033E9A0" w14:textId="1F1DC53C" w:rsidR="00AB2031" w:rsidRDefault="00C52305">
      <w:pPr>
        <w:pStyle w:val="Mucluc2"/>
        <w:rPr>
          <w:rFonts w:asciiTheme="minorHAnsi" w:eastAsiaTheme="minorEastAsia" w:hAnsiTheme="minorHAnsi" w:cstheme="minorBidi"/>
          <w:noProof/>
          <w:sz w:val="22"/>
          <w:szCs w:val="22"/>
          <w:lang w:eastAsia="en-US" w:bidi="ar-SA"/>
        </w:rPr>
      </w:pPr>
      <w:hyperlink w:anchor="_Toc527975145" w:history="1">
        <w:r w:rsidR="00AB2031" w:rsidRPr="00695964">
          <w:rPr>
            <w:rStyle w:val="Siuktni"/>
            <w:rFonts w:cs="Tahoma"/>
            <w:noProof/>
            <w:lang w:eastAsia="en-US"/>
          </w:rPr>
          <w:t>7.1.</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Mô hình</w:t>
        </w:r>
        <w:r w:rsidR="00AB2031" w:rsidRPr="00695964">
          <w:rPr>
            <w:rStyle w:val="Siuktni"/>
            <w:noProof/>
            <w:lang w:eastAsia="en-US"/>
          </w:rPr>
          <w:t xml:space="preserve"> </w:t>
        </w:r>
        <w:r w:rsidR="00AB2031" w:rsidRPr="00695964">
          <w:rPr>
            <w:rStyle w:val="Siuktni"/>
            <w:noProof/>
            <w:lang w:eastAsia="en-US"/>
          </w:rPr>
          <w:t>tích hợp phần cứng/phần mềm</w:t>
        </w:r>
        <w:r w:rsidR="00AB2031">
          <w:rPr>
            <w:noProof/>
            <w:webHidden/>
          </w:rPr>
          <w:tab/>
        </w:r>
        <w:r w:rsidR="00AB2031">
          <w:rPr>
            <w:noProof/>
            <w:webHidden/>
          </w:rPr>
          <w:fldChar w:fldCharType="begin"/>
        </w:r>
        <w:r w:rsidR="00AB2031">
          <w:rPr>
            <w:noProof/>
            <w:webHidden/>
          </w:rPr>
          <w:instrText xml:space="preserve"> PAGEREF _Toc527975145 \h </w:instrText>
        </w:r>
        <w:r w:rsidR="00AB2031">
          <w:rPr>
            <w:noProof/>
            <w:webHidden/>
          </w:rPr>
        </w:r>
        <w:r w:rsidR="00AB2031">
          <w:rPr>
            <w:noProof/>
            <w:webHidden/>
          </w:rPr>
          <w:fldChar w:fldCharType="separate"/>
        </w:r>
        <w:r w:rsidR="00D27122">
          <w:rPr>
            <w:noProof/>
            <w:webHidden/>
          </w:rPr>
          <w:t>8</w:t>
        </w:r>
        <w:r w:rsidR="00AB2031">
          <w:rPr>
            <w:noProof/>
            <w:webHidden/>
          </w:rPr>
          <w:fldChar w:fldCharType="end"/>
        </w:r>
      </w:hyperlink>
    </w:p>
    <w:p w14:paraId="12969404" w14:textId="245DE209" w:rsidR="00AB2031" w:rsidRDefault="00C52305">
      <w:pPr>
        <w:pStyle w:val="Mucluc2"/>
        <w:rPr>
          <w:rFonts w:asciiTheme="minorHAnsi" w:eastAsiaTheme="minorEastAsia" w:hAnsiTheme="minorHAnsi" w:cstheme="minorBidi"/>
          <w:noProof/>
          <w:sz w:val="22"/>
          <w:szCs w:val="22"/>
          <w:lang w:eastAsia="en-US" w:bidi="ar-SA"/>
        </w:rPr>
      </w:pPr>
      <w:hyperlink w:anchor="_Toc527975146" w:history="1">
        <w:r w:rsidR="00AB2031" w:rsidRPr="00695964">
          <w:rPr>
            <w:rStyle w:val="Siuktni"/>
            <w:rFonts w:cs="Tahoma"/>
            <w:noProof/>
            <w:lang w:eastAsia="en-US"/>
          </w:rPr>
          <w:t>7.2.</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Giao diện</w:t>
        </w:r>
        <w:r w:rsidR="00AB2031">
          <w:rPr>
            <w:noProof/>
            <w:webHidden/>
          </w:rPr>
          <w:tab/>
        </w:r>
        <w:r w:rsidR="00AB2031">
          <w:rPr>
            <w:noProof/>
            <w:webHidden/>
          </w:rPr>
          <w:fldChar w:fldCharType="begin"/>
        </w:r>
        <w:r w:rsidR="00AB2031">
          <w:rPr>
            <w:noProof/>
            <w:webHidden/>
          </w:rPr>
          <w:instrText xml:space="preserve"> PAGEREF _Toc527975146 \h </w:instrText>
        </w:r>
        <w:r w:rsidR="00AB2031">
          <w:rPr>
            <w:noProof/>
            <w:webHidden/>
          </w:rPr>
        </w:r>
        <w:r w:rsidR="00AB2031">
          <w:rPr>
            <w:noProof/>
            <w:webHidden/>
          </w:rPr>
          <w:fldChar w:fldCharType="separate"/>
        </w:r>
        <w:r w:rsidR="00D27122">
          <w:rPr>
            <w:noProof/>
            <w:webHidden/>
          </w:rPr>
          <w:t>8</w:t>
        </w:r>
        <w:r w:rsidR="00AB2031">
          <w:rPr>
            <w:noProof/>
            <w:webHidden/>
          </w:rPr>
          <w:fldChar w:fldCharType="end"/>
        </w:r>
      </w:hyperlink>
    </w:p>
    <w:p w14:paraId="35B91EB7" w14:textId="737265BA" w:rsidR="00AB2031" w:rsidRDefault="00C52305">
      <w:pPr>
        <w:pStyle w:val="Mucluc2"/>
        <w:rPr>
          <w:rFonts w:asciiTheme="minorHAnsi" w:eastAsiaTheme="minorEastAsia" w:hAnsiTheme="minorHAnsi" w:cstheme="minorBidi"/>
          <w:noProof/>
          <w:sz w:val="22"/>
          <w:szCs w:val="22"/>
          <w:lang w:eastAsia="en-US" w:bidi="ar-SA"/>
        </w:rPr>
      </w:pPr>
      <w:hyperlink w:anchor="_Toc527975147" w:history="1">
        <w:r w:rsidR="00AB2031" w:rsidRPr="00695964">
          <w:rPr>
            <w:rStyle w:val="Siuktni"/>
            <w:rFonts w:cs="Tahoma"/>
            <w:noProof/>
            <w:lang w:eastAsia="en-US"/>
          </w:rPr>
          <w:t>7.3.</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Cơ sở dữ liệu</w:t>
        </w:r>
        <w:r w:rsidR="00AB2031">
          <w:rPr>
            <w:noProof/>
            <w:webHidden/>
          </w:rPr>
          <w:tab/>
        </w:r>
        <w:r w:rsidR="00AB2031">
          <w:rPr>
            <w:noProof/>
            <w:webHidden/>
          </w:rPr>
          <w:fldChar w:fldCharType="begin"/>
        </w:r>
        <w:r w:rsidR="00AB2031">
          <w:rPr>
            <w:noProof/>
            <w:webHidden/>
          </w:rPr>
          <w:instrText xml:space="preserve"> PAGEREF _Toc527975147 \h </w:instrText>
        </w:r>
        <w:r w:rsidR="00AB2031">
          <w:rPr>
            <w:noProof/>
            <w:webHidden/>
          </w:rPr>
        </w:r>
        <w:r w:rsidR="00AB2031">
          <w:rPr>
            <w:noProof/>
            <w:webHidden/>
          </w:rPr>
          <w:fldChar w:fldCharType="separate"/>
        </w:r>
        <w:r w:rsidR="00D27122">
          <w:rPr>
            <w:noProof/>
            <w:webHidden/>
          </w:rPr>
          <w:t>18</w:t>
        </w:r>
        <w:r w:rsidR="00AB2031">
          <w:rPr>
            <w:noProof/>
            <w:webHidden/>
          </w:rPr>
          <w:fldChar w:fldCharType="end"/>
        </w:r>
      </w:hyperlink>
    </w:p>
    <w:p w14:paraId="19DC3457" w14:textId="6C7AE6B0" w:rsidR="00AB2031" w:rsidRDefault="00C52305">
      <w:pPr>
        <w:pStyle w:val="Mucluc2"/>
        <w:rPr>
          <w:rFonts w:asciiTheme="minorHAnsi" w:eastAsiaTheme="minorEastAsia" w:hAnsiTheme="minorHAnsi" w:cstheme="minorBidi"/>
          <w:noProof/>
          <w:sz w:val="22"/>
          <w:szCs w:val="22"/>
          <w:lang w:eastAsia="en-US" w:bidi="ar-SA"/>
        </w:rPr>
      </w:pPr>
      <w:hyperlink w:anchor="_Toc527975148" w:history="1">
        <w:r w:rsidR="00AB2031" w:rsidRPr="00695964">
          <w:rPr>
            <w:rStyle w:val="Siuktni"/>
            <w:rFonts w:cs="Tahoma"/>
            <w:noProof/>
            <w:lang w:eastAsia="en-US"/>
          </w:rPr>
          <w:t>7.4.</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Mạng</w:t>
        </w:r>
        <w:r w:rsidR="00AB2031">
          <w:rPr>
            <w:noProof/>
            <w:webHidden/>
          </w:rPr>
          <w:tab/>
        </w:r>
        <w:r w:rsidR="00AB2031">
          <w:rPr>
            <w:noProof/>
            <w:webHidden/>
          </w:rPr>
          <w:fldChar w:fldCharType="begin"/>
        </w:r>
        <w:r w:rsidR="00AB2031">
          <w:rPr>
            <w:noProof/>
            <w:webHidden/>
          </w:rPr>
          <w:instrText xml:space="preserve"> PAGEREF _Toc527975148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2FD0A9A0" w14:textId="0A5F4A31" w:rsidR="00AB2031" w:rsidRDefault="00C52305">
      <w:pPr>
        <w:pStyle w:val="Mucluc2"/>
        <w:rPr>
          <w:rFonts w:asciiTheme="minorHAnsi" w:eastAsiaTheme="minorEastAsia" w:hAnsiTheme="minorHAnsi" w:cstheme="minorBidi"/>
          <w:noProof/>
          <w:sz w:val="22"/>
          <w:szCs w:val="22"/>
          <w:lang w:eastAsia="en-US" w:bidi="ar-SA"/>
        </w:rPr>
      </w:pPr>
      <w:hyperlink w:anchor="_Toc527975149" w:history="1">
        <w:r w:rsidR="00AB2031" w:rsidRPr="00695964">
          <w:rPr>
            <w:rStyle w:val="Siuktni"/>
            <w:rFonts w:cs="Tahoma"/>
            <w:noProof/>
            <w:lang w:eastAsia="en-US"/>
          </w:rPr>
          <w:t>7.5.</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Tương tác người dùng</w:t>
        </w:r>
        <w:r w:rsidR="00AB2031">
          <w:rPr>
            <w:noProof/>
            <w:webHidden/>
          </w:rPr>
          <w:tab/>
        </w:r>
        <w:r w:rsidR="00AB2031">
          <w:rPr>
            <w:noProof/>
            <w:webHidden/>
          </w:rPr>
          <w:fldChar w:fldCharType="begin"/>
        </w:r>
        <w:r w:rsidR="00AB2031">
          <w:rPr>
            <w:noProof/>
            <w:webHidden/>
          </w:rPr>
          <w:instrText xml:space="preserve"> PAGEREF _Toc527975149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7308258E" w14:textId="6AB44B89" w:rsidR="00AB2031" w:rsidRDefault="00C52305">
      <w:pPr>
        <w:pStyle w:val="Mucluc2"/>
        <w:rPr>
          <w:rFonts w:asciiTheme="minorHAnsi" w:eastAsiaTheme="minorEastAsia" w:hAnsiTheme="minorHAnsi" w:cstheme="minorBidi"/>
          <w:noProof/>
          <w:sz w:val="22"/>
          <w:szCs w:val="22"/>
          <w:lang w:eastAsia="en-US" w:bidi="ar-SA"/>
        </w:rPr>
      </w:pPr>
      <w:hyperlink w:anchor="_Toc527975150" w:history="1">
        <w:r w:rsidR="00AB2031" w:rsidRPr="00695964">
          <w:rPr>
            <w:rStyle w:val="Siuktni"/>
            <w:rFonts w:cs="Tahoma"/>
            <w:noProof/>
            <w:lang w:eastAsia="en-US"/>
          </w:rPr>
          <w:t>7.6.</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Đặc tả giao diện API (interface)</w:t>
        </w:r>
        <w:r w:rsidR="00AB2031">
          <w:rPr>
            <w:noProof/>
            <w:webHidden/>
          </w:rPr>
          <w:tab/>
        </w:r>
        <w:r w:rsidR="00AB2031">
          <w:rPr>
            <w:noProof/>
            <w:webHidden/>
          </w:rPr>
          <w:fldChar w:fldCharType="begin"/>
        </w:r>
        <w:r w:rsidR="00AB2031">
          <w:rPr>
            <w:noProof/>
            <w:webHidden/>
          </w:rPr>
          <w:instrText xml:space="preserve"> PAGEREF _Toc527975150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1A95AEE6" w14:textId="742448D8" w:rsidR="00AB2031" w:rsidRDefault="00C52305">
      <w:pPr>
        <w:pStyle w:val="Mucluc2"/>
        <w:rPr>
          <w:rFonts w:asciiTheme="minorHAnsi" w:eastAsiaTheme="minorEastAsia" w:hAnsiTheme="minorHAnsi" w:cstheme="minorBidi"/>
          <w:noProof/>
          <w:sz w:val="22"/>
          <w:szCs w:val="22"/>
          <w:lang w:eastAsia="en-US" w:bidi="ar-SA"/>
        </w:rPr>
      </w:pPr>
      <w:hyperlink w:anchor="_Toc527975151" w:history="1">
        <w:r w:rsidR="00AB2031" w:rsidRPr="00695964">
          <w:rPr>
            <w:rStyle w:val="Siuktni"/>
            <w:rFonts w:cs="Tahoma"/>
            <w:noProof/>
            <w:lang w:eastAsia="en-US"/>
          </w:rPr>
          <w:t>7.7.</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Bảo mật</w:t>
        </w:r>
        <w:r w:rsidR="00AB2031">
          <w:rPr>
            <w:noProof/>
            <w:webHidden/>
          </w:rPr>
          <w:tab/>
        </w:r>
        <w:r w:rsidR="00AB2031">
          <w:rPr>
            <w:noProof/>
            <w:webHidden/>
          </w:rPr>
          <w:fldChar w:fldCharType="begin"/>
        </w:r>
        <w:r w:rsidR="00AB2031">
          <w:rPr>
            <w:noProof/>
            <w:webHidden/>
          </w:rPr>
          <w:instrText xml:space="preserve"> PAGEREF _Toc527975151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7B638033" w14:textId="06D98C2C" w:rsidR="00AB2031" w:rsidRDefault="00C52305">
      <w:pPr>
        <w:pStyle w:val="Mucluc2"/>
        <w:rPr>
          <w:rFonts w:asciiTheme="minorHAnsi" w:eastAsiaTheme="minorEastAsia" w:hAnsiTheme="minorHAnsi" w:cstheme="minorBidi"/>
          <w:noProof/>
          <w:sz w:val="22"/>
          <w:szCs w:val="22"/>
          <w:lang w:eastAsia="en-US" w:bidi="ar-SA"/>
        </w:rPr>
      </w:pPr>
      <w:hyperlink w:anchor="_Toc527975152" w:history="1">
        <w:r w:rsidR="00AB2031" w:rsidRPr="00695964">
          <w:rPr>
            <w:rStyle w:val="Siuktni"/>
            <w:rFonts w:cs="Tahoma"/>
            <w:noProof/>
            <w:lang w:eastAsia="en-US"/>
          </w:rPr>
          <w:t>7.8.</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Sao lưu phục hồi</w:t>
        </w:r>
        <w:r w:rsidR="00AB2031">
          <w:rPr>
            <w:noProof/>
            <w:webHidden/>
          </w:rPr>
          <w:tab/>
        </w:r>
        <w:r w:rsidR="00AB2031">
          <w:rPr>
            <w:noProof/>
            <w:webHidden/>
          </w:rPr>
          <w:fldChar w:fldCharType="begin"/>
        </w:r>
        <w:r w:rsidR="00AB2031">
          <w:rPr>
            <w:noProof/>
            <w:webHidden/>
          </w:rPr>
          <w:instrText xml:space="preserve"> PAGEREF _Toc527975152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333A0BC8" w14:textId="009DC961" w:rsidR="00AB2031" w:rsidRDefault="00C52305">
      <w:pPr>
        <w:pStyle w:val="Mucluc2"/>
        <w:rPr>
          <w:rFonts w:asciiTheme="minorHAnsi" w:eastAsiaTheme="minorEastAsia" w:hAnsiTheme="minorHAnsi" w:cstheme="minorBidi"/>
          <w:noProof/>
          <w:sz w:val="22"/>
          <w:szCs w:val="22"/>
          <w:lang w:eastAsia="en-US" w:bidi="ar-SA"/>
        </w:rPr>
      </w:pPr>
      <w:hyperlink w:anchor="_Toc527975153" w:history="1">
        <w:r w:rsidR="00AB2031" w:rsidRPr="00695964">
          <w:rPr>
            <w:rStyle w:val="Siuktni"/>
            <w:rFonts w:cs="Tahoma"/>
            <w:noProof/>
            <w:lang w:eastAsia="en-US"/>
          </w:rPr>
          <w:t>7.9.</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Chuyển đổi dữ liệu</w:t>
        </w:r>
        <w:r w:rsidR="00AB2031">
          <w:rPr>
            <w:noProof/>
            <w:webHidden/>
          </w:rPr>
          <w:tab/>
        </w:r>
        <w:r w:rsidR="00AB2031">
          <w:rPr>
            <w:noProof/>
            <w:webHidden/>
          </w:rPr>
          <w:fldChar w:fldCharType="begin"/>
        </w:r>
        <w:r w:rsidR="00AB2031">
          <w:rPr>
            <w:noProof/>
            <w:webHidden/>
          </w:rPr>
          <w:instrText xml:space="preserve"> PAGEREF _Toc527975153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54E2B6D2" w14:textId="0EB64D32" w:rsidR="00AB2031" w:rsidRDefault="00C52305">
      <w:pPr>
        <w:pStyle w:val="Mucluc1"/>
        <w:rPr>
          <w:rFonts w:asciiTheme="minorHAnsi" w:eastAsiaTheme="minorEastAsia" w:hAnsiTheme="minorHAnsi" w:cstheme="minorBidi"/>
          <w:b w:val="0"/>
          <w:bCs w:val="0"/>
          <w:caps w:val="0"/>
          <w:noProof/>
          <w:sz w:val="22"/>
          <w:szCs w:val="22"/>
          <w:lang w:eastAsia="en-US" w:bidi="ar-SA"/>
        </w:rPr>
      </w:pPr>
      <w:hyperlink w:anchor="_Toc527975154" w:history="1">
        <w:r w:rsidR="00AB2031" w:rsidRPr="00695964">
          <w:rPr>
            <w:rStyle w:val="Siuktni"/>
            <w:noProof/>
            <w:lang w:eastAsia="en-US"/>
          </w:rPr>
          <w:t>8.</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lang w:eastAsia="en-US"/>
          </w:rPr>
          <w:t>Danh mục tài liệu liên quan</w:t>
        </w:r>
        <w:r w:rsidR="00AB2031">
          <w:rPr>
            <w:noProof/>
            <w:webHidden/>
          </w:rPr>
          <w:tab/>
        </w:r>
        <w:r w:rsidR="00AB2031">
          <w:rPr>
            <w:noProof/>
            <w:webHidden/>
          </w:rPr>
          <w:fldChar w:fldCharType="begin"/>
        </w:r>
        <w:r w:rsidR="00AB2031">
          <w:rPr>
            <w:noProof/>
            <w:webHidden/>
          </w:rPr>
          <w:instrText xml:space="preserve"> PAGEREF _Toc527975154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4BA721B3" w14:textId="26B42C4C" w:rsidR="00727431" w:rsidRDefault="00030EB1" w:rsidP="005F37E7">
      <w:pPr>
        <w:pStyle w:val="Mucluc3"/>
      </w:pPr>
      <w:r>
        <w:rPr>
          <w:rFonts w:eastAsia="Tahoma" w:cs="Tahoma"/>
          <w:u w:val="single"/>
        </w:rPr>
        <w:fldChar w:fldCharType="end"/>
      </w:r>
      <w:r w:rsidR="00F34A9B">
        <w:t xml:space="preserve"> </w:t>
      </w:r>
      <w:r w:rsidR="00727431">
        <w:br w:type="page"/>
      </w:r>
    </w:p>
    <w:p w14:paraId="53F40F1B" w14:textId="104FEFFC"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D27122">
            <w:r w:rsidRPr="009A4C41">
              <w:t>Ngày lập</w:t>
            </w:r>
          </w:p>
        </w:tc>
        <w:tc>
          <w:tcPr>
            <w:tcW w:w="3095" w:type="dxa"/>
          </w:tcPr>
          <w:p w14:paraId="77227211"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00727431" w:rsidP="00D27122">
            <w:r w:rsidRPr="009A4C41">
              <w:t>15/09/2005</w:t>
            </w:r>
          </w:p>
        </w:tc>
        <w:tc>
          <w:tcPr>
            <w:tcW w:w="3095" w:type="dxa"/>
          </w:tcPr>
          <w:p w14:paraId="33CC2B2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0ECD667E"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4464A6B2"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00727431" w:rsidP="00D27122">
            <w:r w:rsidRPr="009A4C41">
              <w:t>15/11/2005</w:t>
            </w:r>
          </w:p>
        </w:tc>
        <w:tc>
          <w:tcPr>
            <w:tcW w:w="3095" w:type="dxa"/>
          </w:tcPr>
          <w:p w14:paraId="1833F08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00AFFE1E"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D38D89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00727431" w:rsidP="00D27122">
            <w:r w:rsidRPr="009A4C41">
              <w:t>15/12/2005</w:t>
            </w:r>
          </w:p>
        </w:tc>
        <w:tc>
          <w:tcPr>
            <w:tcW w:w="3095" w:type="dxa"/>
          </w:tcPr>
          <w:p w14:paraId="3969F23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59570BA0"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5E82AEF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D27122"/>
        </w:tc>
        <w:tc>
          <w:tcPr>
            <w:tcW w:w="3095" w:type="dxa"/>
          </w:tcPr>
          <w:p w14:paraId="7B305CF3"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D27122"/>
        </w:tc>
        <w:tc>
          <w:tcPr>
            <w:tcW w:w="3095" w:type="dxa"/>
          </w:tcPr>
          <w:p w14:paraId="40B3DC4F"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D27122"/>
        </w:tc>
        <w:tc>
          <w:tcPr>
            <w:tcW w:w="3095" w:type="dxa"/>
          </w:tcPr>
          <w:p w14:paraId="362C017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D27122"/>
        </w:tc>
        <w:tc>
          <w:tcPr>
            <w:tcW w:w="3095" w:type="dxa"/>
          </w:tcPr>
          <w:p w14:paraId="1F46DC41"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D27122"/>
        </w:tc>
        <w:tc>
          <w:tcPr>
            <w:tcW w:w="3095" w:type="dxa"/>
          </w:tcPr>
          <w:p w14:paraId="663BAFC1"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D27122"/>
        </w:tc>
        <w:tc>
          <w:tcPr>
            <w:tcW w:w="3095" w:type="dxa"/>
          </w:tcPr>
          <w:p w14:paraId="56D18A07"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D27122"/>
        </w:tc>
        <w:tc>
          <w:tcPr>
            <w:tcW w:w="3095" w:type="dxa"/>
          </w:tcPr>
          <w:p w14:paraId="30A1B79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8"/>
          <w:footerReference w:type="default" r:id="rId9"/>
          <w:footerReference w:type="first" r:id="rId10"/>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527975125"/>
      <w:r>
        <w:lastRenderedPageBreak/>
        <w:t>Giới thiệu dự án</w:t>
      </w:r>
      <w:bookmarkEnd w:id="0"/>
    </w:p>
    <w:p w14:paraId="1D0DE2F3" w14:textId="7BA02269" w:rsidR="00587AEE" w:rsidRPr="00587AEE" w:rsidRDefault="00760858" w:rsidP="00587AEE">
      <w:r>
        <w:t>Giải pháp tìm kiếm việc làm JOB_SEEKING</w:t>
      </w:r>
    </w:p>
    <w:p w14:paraId="5E1510E8" w14:textId="23360A6C" w:rsidR="00A62F4F" w:rsidRDefault="00A62F4F" w:rsidP="00A62F4F">
      <w:pPr>
        <w:pStyle w:val="u1"/>
      </w:pPr>
      <w:bookmarkStart w:id="1" w:name="_Toc527975126"/>
      <w:r>
        <w:t>Các nhân sự tham gia dự án</w:t>
      </w:r>
      <w:bookmarkEnd w:id="1"/>
    </w:p>
    <w:p w14:paraId="416F62C7" w14:textId="068E44CF" w:rsidR="00587AEE" w:rsidRDefault="00587AEE" w:rsidP="00587AEE">
      <w:pPr>
        <w:pStyle w:val="u2"/>
      </w:pPr>
      <w:bookmarkStart w:id="2" w:name="_Toc527975127"/>
      <w:r>
        <w:t>Thông tin liên hệ phía khách hàng</w:t>
      </w:r>
      <w:bookmarkEnd w:id="2"/>
    </w:p>
    <w:p w14:paraId="1AF25E24" w14:textId="19EA72D2" w:rsidR="0058075C" w:rsidRPr="0058075C" w:rsidRDefault="0058075C" w:rsidP="0058075C"/>
    <w:p w14:paraId="0EE106C2" w14:textId="2BEB27FD" w:rsidR="00587AEE" w:rsidRDefault="00587AEE" w:rsidP="00587AEE">
      <w:pPr>
        <w:pStyle w:val="u2"/>
      </w:pPr>
      <w:bookmarkStart w:id="3" w:name="_Toc527975128"/>
      <w:r>
        <w:t>Thông tin liên hệ phía công ty</w:t>
      </w:r>
      <w:bookmarkEnd w:id="3"/>
    </w:p>
    <w:p w14:paraId="325B59B4" w14:textId="5F1EDFD3" w:rsidR="0058075C" w:rsidRDefault="0058075C" w:rsidP="0058075C">
      <w:r>
        <w:t xml:space="preserve">Lập trình viên:  </w:t>
      </w:r>
      <w:r w:rsidR="00760858">
        <w:t>Vũ Đức Mạnh, Nguyễn Đức Tùng, Trương Văn Luật, Nguyễn Đại Dương.</w:t>
      </w:r>
    </w:p>
    <w:p w14:paraId="025AC51D" w14:textId="1E0FCC57" w:rsidR="0058075C" w:rsidRPr="0058075C" w:rsidRDefault="0058075C" w:rsidP="0058075C">
      <w:r>
        <w:t xml:space="preserve">Phiên dịch: </w:t>
      </w:r>
      <w:r w:rsidR="00760858">
        <w:t>Vũ Đức Mạnh, Nguyễn Đức Tùng.</w:t>
      </w:r>
      <w:r>
        <w:t xml:space="preserve"> </w:t>
      </w:r>
    </w:p>
    <w:p w14:paraId="1E7F1130" w14:textId="3C0E60F1" w:rsidR="00587AEE" w:rsidRDefault="00587AEE" w:rsidP="00587AEE">
      <w:pPr>
        <w:pStyle w:val="u2"/>
      </w:pPr>
      <w:bookmarkStart w:id="4" w:name="_Toc527975129"/>
      <w:r>
        <w:t>Phân chia vai trò của thành viên dự án và khách hàng</w:t>
      </w:r>
      <w:bookmarkEnd w:id="4"/>
    </w:p>
    <w:p w14:paraId="0EA9C1BD" w14:textId="35FDD2C2" w:rsidR="00A17A47" w:rsidRDefault="00373EBE" w:rsidP="00A17A47">
      <w:r>
        <w:t>Leader: Nguyễn Đức Tùng</w:t>
      </w:r>
    </w:p>
    <w:p w14:paraId="1F50DD33" w14:textId="046A9F87" w:rsidR="00373EBE" w:rsidRDefault="00373EBE" w:rsidP="00A17A47">
      <w:r>
        <w:t>Thành viên: Vũ Đức Mạnh, Trương Văn Luật, Nguyễn Đại Dương.</w:t>
      </w:r>
    </w:p>
    <w:p w14:paraId="72AD7366" w14:textId="6A7FD83B" w:rsidR="00165B2F" w:rsidRDefault="00165B2F" w:rsidP="00A17A47">
      <w:r>
        <w:t xml:space="preserve">Phiên dịch: </w:t>
      </w:r>
      <w:r w:rsidR="00373EBE">
        <w:t>Mạnh, Tùng</w:t>
      </w:r>
    </w:p>
    <w:p w14:paraId="7BD07BE7" w14:textId="77777777" w:rsidR="00B0583E" w:rsidRDefault="00B0583E" w:rsidP="00A17A47"/>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u1"/>
      </w:pPr>
      <w:bookmarkStart w:id="5" w:name="_Toc527975130"/>
      <w:r>
        <w:t>Khảo sát dự án</w:t>
      </w:r>
      <w:bookmarkEnd w:id="5"/>
    </w:p>
    <w:p w14:paraId="4EFA2D31" w14:textId="1C99662A" w:rsidR="00344D7B" w:rsidRDefault="00344D7B" w:rsidP="00A9178E">
      <w:pPr>
        <w:pStyle w:val="u2"/>
      </w:pPr>
      <w:bookmarkStart w:id="6" w:name="_Toc527975131"/>
      <w:r>
        <w:t xml:space="preserve">Yêu cầu khách </w:t>
      </w:r>
      <w:r w:rsidR="00D27122">
        <w:t>hang</w:t>
      </w:r>
      <w:bookmarkEnd w:id="6"/>
    </w:p>
    <w:p w14:paraId="4C5EC9C2" w14:textId="66620624" w:rsidR="00D27122" w:rsidRPr="00FC5AFA" w:rsidRDefault="00FC5AFA" w:rsidP="00D27122">
      <w:pPr>
        <w:rPr>
          <w:rFonts w:cs="Tahoma"/>
        </w:rPr>
      </w:pPr>
      <w:r>
        <w:t xml:space="preserve">Một sản phẩm </w:t>
      </w:r>
      <w:r w:rsidRPr="00FC5AFA">
        <w:rPr>
          <w:rFonts w:cs="Tahoma"/>
        </w:rPr>
        <w:t>cung cấp và chia sẻ một số thông tin liên quan, cụ thể ở đây là những người đang đi tìm việc làm (ứng viên) và những người đang tuyển nhân viên (nhà tuyển dụng). Giữa những bài đăng của ứng viên và nhà tuyển dụng đăng lên JOB SOLUTIONS sẽ thống kê theo nhiều lĩnh vực củ thể: công việc cần tìm, mức lương, địa chỉ chỗ làm,… ( các bài đăng đã được phân loại bằng tay của ững viên và nhà tuyển dụng trước khi đăng tải) từ đó ứng  viên hay nhà tuyển dụng có thể xem những bài đăng của ứng viên hay nhà tuyển dụng khác hoặc có thể tìm kiếm những bài đăng theo nhu cầu của mình. Ứng viên hay nhà tuyển dụng có thể dễ dàng tìm được những ứng viên hay nhà tuyển dụng khác phù hợp với mình mà không cần phải qua môi giới việc làm. Giải pháp việc làm JOB SOLUTIONS ra đời với mục đích giải quyết những khó khăn khi ứng viên đi tìm việc làm hay nhà tuyển dụng tuyển người. Giải pháp việc làm JOB SOLUTIONS kết nối những nhà tuyển dụng với ứng viên lại với nhau như một mạng xã hội, giúp ứng viên và nhà tuyển dụng luôn luôn có những tin tức về việc làm và nhân viên từ đó chủ động trọng việc đi tìm việc làm cũng như nhân viên phù hợp với mình hơn.</w:t>
      </w:r>
    </w:p>
    <w:p w14:paraId="0D2D6649" w14:textId="09141E27" w:rsidR="00947316" w:rsidRDefault="00947316" w:rsidP="00A9178E">
      <w:pPr>
        <w:pStyle w:val="u2"/>
      </w:pPr>
      <w:bookmarkStart w:id="7" w:name="_Toc527975132"/>
      <w:r>
        <w:lastRenderedPageBreak/>
        <w:t xml:space="preserve">Mô hình </w:t>
      </w:r>
      <w:r w:rsidR="005E6C88">
        <w:t>hoạt động</w:t>
      </w:r>
      <w:r>
        <w:t xml:space="preserve"> hiện thời</w:t>
      </w:r>
      <w:r w:rsidR="005E6C88">
        <w:t xml:space="preserve"> – nghiệp vụ</w:t>
      </w:r>
      <w:bookmarkEnd w:id="7"/>
    </w:p>
    <w:p w14:paraId="7188314F" w14:textId="6CABACFC" w:rsidR="00947316" w:rsidRDefault="00947316" w:rsidP="00A9178E">
      <w:pPr>
        <w:pStyle w:val="u2"/>
      </w:pPr>
      <w:bookmarkStart w:id="8" w:name="_Toc527975133"/>
      <w:r>
        <w:t>Mô hình hoạt động dự kiến sau khi áp dụng sản phẩm mới</w:t>
      </w:r>
      <w:bookmarkEnd w:id="8"/>
    </w:p>
    <w:p w14:paraId="1118375C" w14:textId="4AA59E82" w:rsidR="00F3362F" w:rsidRDefault="00F3362F" w:rsidP="00A9178E">
      <w:pPr>
        <w:pStyle w:val="u2"/>
      </w:pPr>
      <w:bookmarkStart w:id="9" w:name="_Toc527975134"/>
      <w:r>
        <w:t xml:space="preserve">Phân tích ưu điểm/nhược điểm/lợi ích khách </w:t>
      </w:r>
      <w:r w:rsidR="00DF43AA">
        <w:t>hang</w:t>
      </w:r>
      <w:bookmarkEnd w:id="9"/>
    </w:p>
    <w:p w14:paraId="2B5599D1" w14:textId="77777777" w:rsidR="00DF43AA" w:rsidRDefault="00DF43AA" w:rsidP="00DF43AA">
      <w:pPr>
        <w:pStyle w:val="u3"/>
        <w:keepLines/>
        <w:widowControl/>
        <w:numPr>
          <w:ilvl w:val="0"/>
          <w:numId w:val="38"/>
        </w:numPr>
        <w:shd w:val="clear" w:color="auto" w:fill="FFFFFF"/>
        <w:suppressAutoHyphens w:val="0"/>
        <w:spacing w:before="360" w:after="144"/>
        <w:rPr>
          <w:rFonts w:ascii="Times New Roman" w:eastAsia="Times New Roman" w:hAnsi="Times New Roman"/>
          <w:color w:val="292B2C"/>
          <w:sz w:val="28"/>
          <w:szCs w:val="28"/>
          <w:lang w:eastAsia="ja-JP" w:bidi="ar-SA"/>
        </w:rPr>
      </w:pPr>
      <w:r>
        <w:rPr>
          <w:rFonts w:ascii="Times New Roman" w:hAnsi="Times New Roman"/>
          <w:color w:val="292B2C"/>
          <w:sz w:val="28"/>
          <w:szCs w:val="28"/>
        </w:rPr>
        <w:t>Mô tả:</w:t>
      </w:r>
    </w:p>
    <w:p w14:paraId="0DFAA665"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eastAsiaTheme="minorHAnsi" w:hAnsi="Times New Roman" w:cs="Times New Roman"/>
          <w:color w:val="292B2C"/>
          <w:sz w:val="28"/>
          <w:szCs w:val="28"/>
          <w:lang w:eastAsia="en-US"/>
        </w:rPr>
      </w:pPr>
      <w:r>
        <w:rPr>
          <w:rFonts w:ascii="Times New Roman" w:hAnsi="Times New Roman" w:cs="Times New Roman"/>
          <w:color w:val="292B2C"/>
          <w:sz w:val="28"/>
          <w:szCs w:val="28"/>
        </w:rPr>
        <w:t>Lấy toàn bộ yêu cầu từ khách hàng sau đó được chia thành nhiều phần.</w:t>
      </w:r>
    </w:p>
    <w:p w14:paraId="63CE1E65"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Chu kỳ được chia thành các module nhỏ, dễ quản lý.</w:t>
      </w:r>
    </w:p>
    <w:p w14:paraId="75710140"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Mỗi module sẽ đi qua các yêu cầu về thiết kế, thực hiện, … như 1 vòng đời phát triển thông thường có thể phát triển song song.</w:t>
      </w:r>
    </w:p>
    <w:p w14:paraId="4EBECDA6" w14:textId="473EE4F0" w:rsidR="00DF43AA" w:rsidRP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Sau khi hoàn thành các module được ghép nối lại thành một bản phát hành.</w:t>
      </w:r>
    </w:p>
    <w:p w14:paraId="56B7627A" w14:textId="77777777" w:rsidR="00DF43AA" w:rsidRDefault="00DF43AA" w:rsidP="00DF43AA">
      <w:pPr>
        <w:pStyle w:val="oancuaDanhsach"/>
        <w:widowControl/>
        <w:numPr>
          <w:ilvl w:val="0"/>
          <w:numId w:val="38"/>
        </w:numPr>
        <w:shd w:val="clear" w:color="auto" w:fill="FFFFFF"/>
        <w:suppressAutoHyphens w:val="0"/>
        <w:spacing w:before="360" w:after="144" w:line="240" w:lineRule="auto"/>
        <w:contextualSpacing/>
        <w:jc w:val="left"/>
        <w:outlineLvl w:val="2"/>
        <w:rPr>
          <w:rFonts w:ascii="Times New Roman" w:eastAsia="Times New Roman" w:hAnsi="Times New Roman" w:cs="Times New Roman"/>
          <w:bCs/>
          <w:color w:val="292B2C"/>
          <w:sz w:val="28"/>
          <w:szCs w:val="28"/>
          <w:lang w:eastAsia="ja-JP" w:bidi="ar-SA"/>
        </w:rPr>
      </w:pPr>
      <w:r>
        <w:rPr>
          <w:rFonts w:ascii="Times New Roman" w:eastAsia="Times New Roman" w:hAnsi="Times New Roman" w:cs="Times New Roman"/>
          <w:bCs/>
          <w:color w:val="292B2C"/>
          <w:sz w:val="28"/>
          <w:szCs w:val="28"/>
        </w:rPr>
        <w:t>Ưu điểm:</w:t>
      </w:r>
    </w:p>
    <w:p w14:paraId="5449D0EA"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Phát triển nhanh chóng.</w:t>
      </w:r>
    </w:p>
    <w:p w14:paraId="2EE07EBF"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Mô hình này linh hoạt hơn, ít tốn kém hơn khi thay đổi phạm vi và yêu cầu.</w:t>
      </w:r>
    </w:p>
    <w:p w14:paraId="756B21C7"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Dễ dàng hơn trong việc kiểm tra và sửa lỗi.</w:t>
      </w:r>
    </w:p>
    <w:p w14:paraId="29FBB892" w14:textId="77777777" w:rsidR="00DF43AA" w:rsidRDefault="00DF43AA" w:rsidP="00DF43AA">
      <w:pPr>
        <w:pStyle w:val="oancuaDanhsach"/>
        <w:widowControl/>
        <w:numPr>
          <w:ilvl w:val="0"/>
          <w:numId w:val="38"/>
        </w:numPr>
        <w:shd w:val="clear" w:color="auto" w:fill="FFFFFF"/>
        <w:suppressAutoHyphens w:val="0"/>
        <w:spacing w:before="360" w:after="144" w:line="240" w:lineRule="auto"/>
        <w:contextualSpacing/>
        <w:jc w:val="left"/>
        <w:outlineLvl w:val="2"/>
        <w:rPr>
          <w:rFonts w:ascii="Times New Roman" w:eastAsia="Times New Roman" w:hAnsi="Times New Roman" w:cs="Times New Roman"/>
          <w:bCs/>
          <w:color w:val="292B2C"/>
          <w:sz w:val="28"/>
          <w:szCs w:val="28"/>
          <w:lang w:eastAsia="ja-JP"/>
        </w:rPr>
      </w:pPr>
      <w:r>
        <w:rPr>
          <w:rFonts w:ascii="Times New Roman" w:eastAsia="Times New Roman" w:hAnsi="Times New Roman" w:cs="Times New Roman"/>
          <w:bCs/>
          <w:color w:val="292B2C"/>
          <w:sz w:val="28"/>
          <w:szCs w:val="28"/>
        </w:rPr>
        <w:t>Nhược điểm:</w:t>
      </w:r>
    </w:p>
    <w:p w14:paraId="1BC3FF31" w14:textId="52E195E4" w:rsidR="00DF43AA" w:rsidRDefault="00DF43AA" w:rsidP="00DF43AA">
      <w:pPr>
        <w:widowControl/>
        <w:numPr>
          <w:ilvl w:val="0"/>
          <w:numId w:val="40"/>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Cần lập kế hoạch và thiết kế tốt.</w:t>
      </w:r>
    </w:p>
    <w:p w14:paraId="7DAC3608" w14:textId="3405B4FF" w:rsidR="00DF43AA" w:rsidRDefault="00DF43AA" w:rsidP="00DF43AA">
      <w:pPr>
        <w:pStyle w:val="u3"/>
        <w:keepLines/>
        <w:widowControl/>
        <w:numPr>
          <w:ilvl w:val="0"/>
          <w:numId w:val="38"/>
        </w:numPr>
        <w:shd w:val="clear" w:color="auto" w:fill="FFFFFF"/>
        <w:suppressAutoHyphens w:val="0"/>
        <w:spacing w:before="360" w:after="144"/>
        <w:rPr>
          <w:rFonts w:ascii="Times New Roman" w:eastAsia="Times New Roman" w:hAnsi="Times New Roman"/>
          <w:b w:val="0"/>
          <w:color w:val="292B2C"/>
          <w:sz w:val="28"/>
          <w:szCs w:val="28"/>
          <w:lang w:eastAsia="ja-JP" w:bidi="ar-SA"/>
        </w:rPr>
      </w:pPr>
      <w:r>
        <w:rPr>
          <w:rFonts w:ascii="Times New Roman" w:eastAsia="Times New Roman" w:hAnsi="Times New Roman"/>
          <w:b w:val="0"/>
          <w:color w:val="292B2C"/>
          <w:sz w:val="28"/>
          <w:szCs w:val="28"/>
          <w:lang w:eastAsia="ja-JP" w:bidi="ar-SA"/>
        </w:rPr>
        <w:t xml:space="preserve">Lợi ích của khách </w:t>
      </w:r>
      <w:r w:rsidR="00BD2D71">
        <w:rPr>
          <w:rFonts w:ascii="Times New Roman" w:eastAsia="Times New Roman" w:hAnsi="Times New Roman"/>
          <w:b w:val="0"/>
          <w:color w:val="292B2C"/>
          <w:sz w:val="28"/>
          <w:szCs w:val="28"/>
          <w:lang w:eastAsia="ja-JP" w:bidi="ar-SA"/>
        </w:rPr>
        <w:t>hang</w:t>
      </w:r>
    </w:p>
    <w:p w14:paraId="4A345D72" w14:textId="72101AC6" w:rsidR="00BD2D71" w:rsidRPr="00BD2D71" w:rsidRDefault="00BD2D71" w:rsidP="00BD2D71">
      <w:pPr>
        <w:pStyle w:val="oancuaDanhsach"/>
        <w:numPr>
          <w:ilvl w:val="0"/>
          <w:numId w:val="40"/>
        </w:numPr>
        <w:rPr>
          <w:lang w:eastAsia="ja-JP" w:bidi="ar-SA"/>
        </w:rPr>
      </w:pPr>
      <w:r>
        <w:rPr>
          <w:rFonts w:ascii="Times New Roman" w:hAnsi="Times New Roman" w:cs="Times New Roman"/>
          <w:sz w:val="28"/>
          <w:szCs w:val="28"/>
        </w:rPr>
        <w:t>Ứng dụng sẽ giải quyết được các vấn đề về việc làm hiện nay, giúp cho người dùng dễ dàng tìm kiếm được một công việc phù hợp với đầy đủ thông tin từ phía nhà tuyển dụng.</w:t>
      </w:r>
    </w:p>
    <w:p w14:paraId="33402957" w14:textId="77777777" w:rsidR="00DF43AA" w:rsidRPr="00DF43AA" w:rsidRDefault="00DF43AA" w:rsidP="00DF43AA">
      <w:pPr>
        <w:widowControl/>
        <w:shd w:val="clear" w:color="auto" w:fill="FFFFFF"/>
        <w:suppressAutoHyphens w:val="0"/>
        <w:spacing w:before="100" w:beforeAutospacing="1" w:line="240" w:lineRule="auto"/>
        <w:ind w:left="1080"/>
        <w:jc w:val="left"/>
        <w:rPr>
          <w:rFonts w:ascii="Times New Roman" w:eastAsia="Times New Roman" w:hAnsi="Times New Roman" w:cs="Times New Roman"/>
          <w:color w:val="292B2C"/>
          <w:sz w:val="28"/>
          <w:szCs w:val="28"/>
          <w:lang w:eastAsia="ja-JP"/>
        </w:rPr>
      </w:pPr>
    </w:p>
    <w:p w14:paraId="201D3D5C" w14:textId="30908221" w:rsidR="00E31DB9" w:rsidRDefault="00E31DB9" w:rsidP="00F16A81">
      <w:pPr>
        <w:pStyle w:val="u1"/>
      </w:pPr>
      <w:bookmarkStart w:id="10" w:name="_Toc527975135"/>
      <w:r>
        <w:t>Ước lượng</w:t>
      </w:r>
      <w:bookmarkEnd w:id="10"/>
    </w:p>
    <w:p w14:paraId="486E4519" w14:textId="08F90578" w:rsidR="00464FA9" w:rsidRDefault="00464FA9" w:rsidP="00E31DB9">
      <w:pPr>
        <w:pStyle w:val="u2"/>
      </w:pPr>
      <w:bookmarkStart w:id="11" w:name="_Toc527975136"/>
      <w:r>
        <w:t>Ước lượng tính năng</w:t>
      </w:r>
      <w:bookmarkEnd w:id="11"/>
    </w:p>
    <w:p w14:paraId="54537F8B" w14:textId="1625BDAC" w:rsidR="004B4F04" w:rsidRPr="004B4F04" w:rsidRDefault="004B4F04" w:rsidP="004B4F04">
      <w:pPr>
        <w:pStyle w:val="oancuaDanhsach"/>
        <w:numPr>
          <w:ilvl w:val="0"/>
          <w:numId w:val="33"/>
        </w:numPr>
      </w:pPr>
      <w:bookmarkStart w:id="12" w:name="OLE_LINK93"/>
      <w:bookmarkStart w:id="13" w:name="OLE_LINK92"/>
      <w:r>
        <w:rPr>
          <w:rFonts w:ascii="Times New Roman" w:hAnsi="Times New Roman" w:cs="Times New Roman"/>
          <w:sz w:val="28"/>
          <w:szCs w:val="28"/>
        </w:rPr>
        <w:t>Đăng kí</w:t>
      </w:r>
      <w:bookmarkEnd w:id="12"/>
      <w:bookmarkEnd w:id="13"/>
    </w:p>
    <w:p w14:paraId="40EA2CB3" w14:textId="253A2E0B" w:rsidR="004B4F04" w:rsidRPr="004B4F04" w:rsidRDefault="004B4F04" w:rsidP="004B4F04">
      <w:pPr>
        <w:pStyle w:val="oancuaDanhsach"/>
        <w:numPr>
          <w:ilvl w:val="0"/>
          <w:numId w:val="33"/>
        </w:numPr>
      </w:pPr>
      <w:bookmarkStart w:id="14" w:name="OLE_LINK94"/>
      <w:bookmarkStart w:id="15" w:name="_Hlk527322226"/>
      <w:r>
        <w:rPr>
          <w:rFonts w:ascii="Times New Roman" w:hAnsi="Times New Roman" w:cs="Times New Roman"/>
          <w:sz w:val="28"/>
          <w:szCs w:val="28"/>
        </w:rPr>
        <w:t>Đăng nhập</w:t>
      </w:r>
      <w:bookmarkEnd w:id="14"/>
      <w:bookmarkEnd w:id="15"/>
    </w:p>
    <w:p w14:paraId="44052799" w14:textId="2A374300" w:rsidR="004B4F04" w:rsidRPr="004B4F04" w:rsidRDefault="004B4F04" w:rsidP="004B4F04">
      <w:pPr>
        <w:pStyle w:val="oancuaDanhsach"/>
        <w:numPr>
          <w:ilvl w:val="0"/>
          <w:numId w:val="33"/>
        </w:numPr>
      </w:pPr>
      <w:bookmarkStart w:id="16" w:name="OLE_LINK95"/>
      <w:bookmarkStart w:id="17" w:name="_Hlk527322238"/>
      <w:r>
        <w:rPr>
          <w:rFonts w:ascii="Times New Roman" w:hAnsi="Times New Roman" w:cs="Times New Roman"/>
          <w:sz w:val="28"/>
          <w:szCs w:val="28"/>
        </w:rPr>
        <w:lastRenderedPageBreak/>
        <w:t>Đăng xuất</w:t>
      </w:r>
      <w:bookmarkEnd w:id="16"/>
      <w:bookmarkEnd w:id="17"/>
    </w:p>
    <w:p w14:paraId="25122AB2" w14:textId="7233DB68" w:rsidR="004B4F04" w:rsidRPr="004B4F04" w:rsidRDefault="004B4F04" w:rsidP="004B4F04">
      <w:pPr>
        <w:pStyle w:val="oancuaDanhsach"/>
        <w:numPr>
          <w:ilvl w:val="0"/>
          <w:numId w:val="33"/>
        </w:numPr>
      </w:pPr>
      <w:bookmarkStart w:id="18" w:name="OLE_LINK96"/>
      <w:bookmarkStart w:id="19" w:name="_Hlk527322249"/>
      <w:r>
        <w:rPr>
          <w:rFonts w:ascii="Times New Roman" w:hAnsi="Times New Roman" w:cs="Times New Roman"/>
          <w:sz w:val="28"/>
          <w:szCs w:val="28"/>
        </w:rPr>
        <w:t>Khai báo thông tin cá nhân</w:t>
      </w:r>
      <w:bookmarkEnd w:id="18"/>
      <w:bookmarkEnd w:id="19"/>
    </w:p>
    <w:p w14:paraId="4A7518B2" w14:textId="6A5260BF" w:rsidR="004B4F04" w:rsidRPr="004B4F04" w:rsidRDefault="004B4F04" w:rsidP="004B4F04">
      <w:pPr>
        <w:pStyle w:val="oancuaDanhsach"/>
        <w:numPr>
          <w:ilvl w:val="0"/>
          <w:numId w:val="33"/>
        </w:numPr>
      </w:pPr>
      <w:bookmarkStart w:id="20" w:name="OLE_LINK97"/>
      <w:bookmarkStart w:id="21" w:name="_Hlk527322260"/>
      <w:r>
        <w:rPr>
          <w:rFonts w:ascii="Times New Roman" w:hAnsi="Times New Roman" w:cs="Times New Roman"/>
          <w:sz w:val="28"/>
          <w:szCs w:val="28"/>
        </w:rPr>
        <w:t>Sửa thông tin cá nhân</w:t>
      </w:r>
      <w:bookmarkEnd w:id="20"/>
      <w:bookmarkEnd w:id="21"/>
    </w:p>
    <w:p w14:paraId="75565EFE" w14:textId="30D5E8B7" w:rsidR="004B4F04" w:rsidRPr="004B4F04" w:rsidRDefault="004B4F04" w:rsidP="004B4F04">
      <w:pPr>
        <w:pStyle w:val="oancuaDanhsach"/>
        <w:numPr>
          <w:ilvl w:val="0"/>
          <w:numId w:val="33"/>
        </w:numPr>
      </w:pPr>
      <w:bookmarkStart w:id="22" w:name="OLE_LINK98"/>
      <w:bookmarkStart w:id="23" w:name="_Hlk527322270"/>
      <w:r>
        <w:rPr>
          <w:rFonts w:ascii="Times New Roman" w:hAnsi="Times New Roman" w:cs="Times New Roman"/>
          <w:sz w:val="28"/>
          <w:szCs w:val="28"/>
        </w:rPr>
        <w:t>Xem thông tin các bài đăng</w:t>
      </w:r>
      <w:bookmarkEnd w:id="22"/>
      <w:bookmarkEnd w:id="23"/>
    </w:p>
    <w:p w14:paraId="194D810F" w14:textId="284AD37C" w:rsidR="004B4F04" w:rsidRPr="004B4F04" w:rsidRDefault="004B4F04" w:rsidP="004B4F04">
      <w:pPr>
        <w:pStyle w:val="oancuaDanhsach"/>
        <w:numPr>
          <w:ilvl w:val="0"/>
          <w:numId w:val="33"/>
        </w:numPr>
      </w:pPr>
      <w:bookmarkStart w:id="24" w:name="OLE_LINK99"/>
      <w:bookmarkStart w:id="25" w:name="_Hlk527322279"/>
      <w:r>
        <w:rPr>
          <w:rFonts w:ascii="Times New Roman" w:hAnsi="Times New Roman" w:cs="Times New Roman"/>
          <w:sz w:val="28"/>
          <w:szCs w:val="28"/>
        </w:rPr>
        <w:t>Tìm kiếm việc làm theo từ khoá</w:t>
      </w:r>
      <w:bookmarkEnd w:id="24"/>
      <w:bookmarkEnd w:id="25"/>
    </w:p>
    <w:p w14:paraId="59A006AD" w14:textId="1E793FEE" w:rsidR="004B4F04" w:rsidRPr="004B4F04" w:rsidRDefault="004B4F04" w:rsidP="004B4F04">
      <w:pPr>
        <w:pStyle w:val="oancuaDanhsach"/>
        <w:numPr>
          <w:ilvl w:val="0"/>
          <w:numId w:val="33"/>
        </w:numPr>
      </w:pPr>
      <w:bookmarkStart w:id="26" w:name="OLE_LINK100"/>
      <w:bookmarkStart w:id="27" w:name="_Hlk527322288"/>
      <w:r>
        <w:rPr>
          <w:rFonts w:ascii="Times New Roman" w:hAnsi="Times New Roman" w:cs="Times New Roman"/>
          <w:sz w:val="28"/>
          <w:szCs w:val="28"/>
        </w:rPr>
        <w:t>Lưu thông tin việc làm</w:t>
      </w:r>
      <w:bookmarkEnd w:id="26"/>
      <w:bookmarkEnd w:id="27"/>
    </w:p>
    <w:p w14:paraId="2C9643C9" w14:textId="31FF0D86" w:rsidR="004B4F04" w:rsidRPr="004B4F04" w:rsidRDefault="004B4F04" w:rsidP="004B4F04">
      <w:pPr>
        <w:pStyle w:val="oancuaDanhsach"/>
        <w:numPr>
          <w:ilvl w:val="0"/>
          <w:numId w:val="33"/>
        </w:numPr>
      </w:pPr>
      <w:bookmarkStart w:id="28" w:name="OLE_LINK101"/>
      <w:bookmarkStart w:id="29" w:name="_Hlk527322297"/>
      <w:r>
        <w:rPr>
          <w:rFonts w:ascii="Times New Roman" w:hAnsi="Times New Roman" w:cs="Times New Roman"/>
          <w:sz w:val="28"/>
          <w:szCs w:val="28"/>
        </w:rPr>
        <w:t>Xem các công việc đã lưu</w:t>
      </w:r>
      <w:bookmarkEnd w:id="28"/>
      <w:bookmarkEnd w:id="29"/>
    </w:p>
    <w:p w14:paraId="20B6ACFE" w14:textId="518008BC" w:rsidR="004B4F04" w:rsidRPr="004B4F04" w:rsidRDefault="004B4F04" w:rsidP="004B4F04">
      <w:pPr>
        <w:pStyle w:val="oancuaDanhsach"/>
        <w:numPr>
          <w:ilvl w:val="0"/>
          <w:numId w:val="33"/>
        </w:numPr>
      </w:pPr>
      <w:bookmarkStart w:id="30" w:name="OLE_LINK102"/>
      <w:bookmarkStart w:id="31" w:name="_Hlk527322309"/>
      <w:r>
        <w:rPr>
          <w:rFonts w:ascii="Times New Roman" w:hAnsi="Times New Roman" w:cs="Times New Roman"/>
          <w:sz w:val="28"/>
          <w:szCs w:val="28"/>
        </w:rPr>
        <w:t>Xoá các công việc đã lưu</w:t>
      </w:r>
      <w:bookmarkEnd w:id="30"/>
      <w:bookmarkEnd w:id="31"/>
    </w:p>
    <w:p w14:paraId="37DBE9B7" w14:textId="54BB1853" w:rsidR="004B4F04" w:rsidRPr="004B4F04" w:rsidRDefault="004B4F04" w:rsidP="004B4F04">
      <w:pPr>
        <w:pStyle w:val="oancuaDanhsach"/>
        <w:numPr>
          <w:ilvl w:val="0"/>
          <w:numId w:val="33"/>
        </w:numPr>
      </w:pPr>
      <w:bookmarkStart w:id="32" w:name="OLE_LINK103"/>
      <w:bookmarkStart w:id="33" w:name="_Hlk527322322"/>
      <w:r>
        <w:rPr>
          <w:rFonts w:ascii="Times New Roman" w:hAnsi="Times New Roman" w:cs="Times New Roman"/>
          <w:sz w:val="28"/>
          <w:szCs w:val="28"/>
        </w:rPr>
        <w:t>Đánh giá việc làm theo số sao</w:t>
      </w:r>
      <w:bookmarkEnd w:id="32"/>
      <w:bookmarkEnd w:id="33"/>
    </w:p>
    <w:p w14:paraId="28A10D28" w14:textId="2DBDEE3E" w:rsidR="004B4F04" w:rsidRPr="004B4F04" w:rsidRDefault="004B4F04" w:rsidP="004B4F04">
      <w:pPr>
        <w:pStyle w:val="oancuaDanhsach"/>
        <w:numPr>
          <w:ilvl w:val="0"/>
          <w:numId w:val="33"/>
        </w:numPr>
      </w:pPr>
      <w:bookmarkStart w:id="34" w:name="OLE_LINK104"/>
      <w:bookmarkStart w:id="35" w:name="_Hlk527322332"/>
      <w:r>
        <w:rPr>
          <w:rFonts w:ascii="Times New Roman" w:hAnsi="Times New Roman" w:cs="Times New Roman"/>
          <w:sz w:val="28"/>
          <w:szCs w:val="28"/>
        </w:rPr>
        <w:t>Lưu thông tin công ty</w:t>
      </w:r>
      <w:bookmarkEnd w:id="34"/>
      <w:bookmarkEnd w:id="35"/>
    </w:p>
    <w:p w14:paraId="6A698F45" w14:textId="687C1CA2" w:rsidR="004B4F04" w:rsidRPr="004B4F04" w:rsidRDefault="004B4F04" w:rsidP="004B4F04">
      <w:pPr>
        <w:pStyle w:val="oancuaDanhsach"/>
        <w:numPr>
          <w:ilvl w:val="0"/>
          <w:numId w:val="33"/>
        </w:numPr>
      </w:pPr>
      <w:bookmarkStart w:id="36" w:name="OLE_LINK105"/>
      <w:bookmarkStart w:id="37" w:name="_Hlk527322342"/>
      <w:r>
        <w:rPr>
          <w:rFonts w:ascii="Times New Roman" w:hAnsi="Times New Roman" w:cs="Times New Roman"/>
          <w:sz w:val="28"/>
          <w:szCs w:val="28"/>
        </w:rPr>
        <w:t>Xem các công ty đã lưu</w:t>
      </w:r>
      <w:bookmarkEnd w:id="36"/>
      <w:bookmarkEnd w:id="37"/>
    </w:p>
    <w:p w14:paraId="5A6F754E" w14:textId="77777777" w:rsidR="004B4F04" w:rsidRPr="004B4F04" w:rsidRDefault="004B4F04" w:rsidP="004B4F04">
      <w:pPr>
        <w:pStyle w:val="oancuaDanhsach"/>
        <w:numPr>
          <w:ilvl w:val="0"/>
          <w:numId w:val="33"/>
        </w:numPr>
        <w:rPr>
          <w:rFonts w:ascii="Times New Roman" w:eastAsiaTheme="minorHAnsi" w:hAnsi="Times New Roman" w:cs="Times New Roman"/>
          <w:sz w:val="28"/>
          <w:szCs w:val="28"/>
          <w:lang w:eastAsia="en-US" w:bidi="ar-SA"/>
        </w:rPr>
      </w:pPr>
      <w:bookmarkStart w:id="38" w:name="OLE_LINK106"/>
      <w:bookmarkStart w:id="39" w:name="_Hlk527322351"/>
      <w:r w:rsidRPr="004B4F04">
        <w:rPr>
          <w:rFonts w:ascii="Times New Roman" w:hAnsi="Times New Roman" w:cs="Times New Roman"/>
          <w:sz w:val="28"/>
          <w:szCs w:val="28"/>
        </w:rPr>
        <w:t xml:space="preserve">Đăng bài </w:t>
      </w:r>
      <w:proofErr w:type="gramStart"/>
      <w:r w:rsidRPr="004B4F04">
        <w:rPr>
          <w:rFonts w:ascii="Times New Roman" w:hAnsi="Times New Roman" w:cs="Times New Roman"/>
          <w:sz w:val="28"/>
          <w:szCs w:val="28"/>
        </w:rPr>
        <w:t>tuyển  dụng</w:t>
      </w:r>
      <w:bookmarkEnd w:id="38"/>
      <w:bookmarkEnd w:id="39"/>
      <w:proofErr w:type="gramEnd"/>
    </w:p>
    <w:p w14:paraId="7C635A40" w14:textId="1E5D3C12" w:rsidR="004B4F04" w:rsidRPr="004B4F04" w:rsidRDefault="004B4F04" w:rsidP="004B4F04">
      <w:pPr>
        <w:pStyle w:val="oancuaDanhsach"/>
        <w:numPr>
          <w:ilvl w:val="0"/>
          <w:numId w:val="33"/>
        </w:numPr>
      </w:pPr>
      <w:bookmarkStart w:id="40" w:name="OLE_LINK107"/>
      <w:bookmarkStart w:id="41" w:name="_Hlk527322366"/>
      <w:r>
        <w:rPr>
          <w:rFonts w:ascii="Times New Roman" w:hAnsi="Times New Roman" w:cs="Times New Roman"/>
          <w:sz w:val="28"/>
          <w:szCs w:val="28"/>
        </w:rPr>
        <w:t>Xem các bài tuyển dụng</w:t>
      </w:r>
      <w:bookmarkEnd w:id="40"/>
      <w:bookmarkEnd w:id="41"/>
    </w:p>
    <w:p w14:paraId="79D638C1" w14:textId="05E0DBC9" w:rsidR="004B4F04" w:rsidRPr="004B4F04" w:rsidRDefault="004B4F04" w:rsidP="004B4F04">
      <w:pPr>
        <w:pStyle w:val="oancuaDanhsach"/>
        <w:numPr>
          <w:ilvl w:val="0"/>
          <w:numId w:val="33"/>
        </w:numPr>
      </w:pPr>
      <w:bookmarkStart w:id="42" w:name="OLE_LINK109"/>
      <w:bookmarkStart w:id="43" w:name="OLE_LINK108"/>
      <w:r>
        <w:rPr>
          <w:rFonts w:ascii="Times New Roman" w:hAnsi="Times New Roman" w:cs="Times New Roman"/>
          <w:sz w:val="28"/>
          <w:szCs w:val="28"/>
        </w:rPr>
        <w:t>Sửa bài đăng tuyển đang chờ duyệt</w:t>
      </w:r>
      <w:bookmarkEnd w:id="42"/>
      <w:bookmarkEnd w:id="43"/>
    </w:p>
    <w:p w14:paraId="1E5C7402" w14:textId="231C027D" w:rsidR="004B4F04" w:rsidRPr="004B4F04" w:rsidRDefault="004B4F04" w:rsidP="004B4F04">
      <w:pPr>
        <w:pStyle w:val="oancuaDanhsach"/>
        <w:numPr>
          <w:ilvl w:val="0"/>
          <w:numId w:val="33"/>
        </w:numPr>
      </w:pPr>
      <w:bookmarkStart w:id="44" w:name="OLE_LINK111"/>
      <w:bookmarkStart w:id="45" w:name="OLE_LINK110"/>
      <w:r>
        <w:rPr>
          <w:rFonts w:ascii="Times New Roman" w:hAnsi="Times New Roman" w:cs="Times New Roman"/>
          <w:sz w:val="28"/>
          <w:szCs w:val="28"/>
        </w:rPr>
        <w:t>Xoá bài đăng tuyển dụng</w:t>
      </w:r>
      <w:bookmarkEnd w:id="44"/>
      <w:bookmarkEnd w:id="45"/>
    </w:p>
    <w:p w14:paraId="04982B83" w14:textId="04144345" w:rsidR="004B4F04" w:rsidRPr="004B4F04" w:rsidRDefault="004B4F04" w:rsidP="004B4F04">
      <w:pPr>
        <w:pStyle w:val="oancuaDanhsach"/>
        <w:numPr>
          <w:ilvl w:val="0"/>
          <w:numId w:val="33"/>
        </w:numPr>
      </w:pPr>
      <w:bookmarkStart w:id="46" w:name="OLE_LINK113"/>
      <w:bookmarkStart w:id="47" w:name="OLE_LINK112"/>
      <w:r>
        <w:rPr>
          <w:rFonts w:ascii="Times New Roman" w:hAnsi="Times New Roman" w:cs="Times New Roman"/>
          <w:sz w:val="28"/>
          <w:szCs w:val="28"/>
        </w:rPr>
        <w:t>Tìm kiếm hồ sơ ứng viên</w:t>
      </w:r>
      <w:bookmarkEnd w:id="46"/>
      <w:bookmarkEnd w:id="47"/>
    </w:p>
    <w:p w14:paraId="18654E4A" w14:textId="75AC0F51" w:rsidR="004B4F04" w:rsidRPr="004B4F04" w:rsidRDefault="004B4F04" w:rsidP="004B4F04">
      <w:pPr>
        <w:pStyle w:val="oancuaDanhsach"/>
        <w:numPr>
          <w:ilvl w:val="0"/>
          <w:numId w:val="33"/>
        </w:numPr>
      </w:pPr>
      <w:bookmarkStart w:id="48" w:name="OLE_LINK115"/>
      <w:bookmarkStart w:id="49" w:name="OLE_LINK114"/>
      <w:r>
        <w:rPr>
          <w:rFonts w:ascii="Times New Roman" w:hAnsi="Times New Roman" w:cs="Times New Roman"/>
          <w:sz w:val="28"/>
          <w:szCs w:val="28"/>
        </w:rPr>
        <w:t>Lưu hồ sơ ứng viên</w:t>
      </w:r>
      <w:bookmarkEnd w:id="48"/>
      <w:bookmarkEnd w:id="49"/>
    </w:p>
    <w:p w14:paraId="64D49308" w14:textId="600E2193" w:rsidR="004B4F04" w:rsidRPr="004B4F04" w:rsidRDefault="004B4F04" w:rsidP="004B4F04">
      <w:pPr>
        <w:pStyle w:val="oancuaDanhsach"/>
        <w:numPr>
          <w:ilvl w:val="0"/>
          <w:numId w:val="33"/>
        </w:numPr>
      </w:pPr>
      <w:bookmarkStart w:id="50" w:name="OLE_LINK117"/>
      <w:bookmarkStart w:id="51" w:name="OLE_LINK116"/>
      <w:r>
        <w:rPr>
          <w:rFonts w:ascii="Times New Roman" w:hAnsi="Times New Roman" w:cs="Times New Roman"/>
          <w:sz w:val="28"/>
          <w:szCs w:val="28"/>
        </w:rPr>
        <w:t>Xem hồ sơ ứng viên</w:t>
      </w:r>
      <w:bookmarkEnd w:id="50"/>
      <w:bookmarkEnd w:id="51"/>
    </w:p>
    <w:p w14:paraId="192AE98F" w14:textId="3B54BC48" w:rsidR="004B4F04" w:rsidRPr="009017EF" w:rsidRDefault="004B4F04" w:rsidP="009017EF">
      <w:pPr>
        <w:pStyle w:val="oancuaDanhsach"/>
        <w:numPr>
          <w:ilvl w:val="0"/>
          <w:numId w:val="33"/>
        </w:numPr>
        <w:rPr>
          <w:rFonts w:ascii="Times New Roman" w:eastAsiaTheme="minorHAnsi" w:hAnsi="Times New Roman" w:cs="Times New Roman"/>
          <w:sz w:val="28"/>
          <w:szCs w:val="28"/>
          <w:lang w:eastAsia="en-US" w:bidi="ar-SA"/>
        </w:rPr>
      </w:pPr>
      <w:bookmarkStart w:id="52" w:name="OLE_LINK119"/>
      <w:bookmarkStart w:id="53" w:name="OLE_LINK118"/>
      <w:r w:rsidRPr="004B4F04">
        <w:rPr>
          <w:rFonts w:ascii="Times New Roman" w:hAnsi="Times New Roman" w:cs="Times New Roman"/>
          <w:sz w:val="28"/>
          <w:szCs w:val="28"/>
        </w:rPr>
        <w:t>Xoá ứng viên tiềm năng</w:t>
      </w:r>
      <w:bookmarkEnd w:id="52"/>
      <w:bookmarkEnd w:id="53"/>
    </w:p>
    <w:p w14:paraId="2E23685D" w14:textId="5A96F0F7" w:rsidR="002814C8" w:rsidRDefault="00464FA9" w:rsidP="00E31DB9">
      <w:pPr>
        <w:pStyle w:val="u2"/>
      </w:pPr>
      <w:bookmarkStart w:id="54" w:name="_Toc527975137"/>
      <w:r>
        <w:t>Ước lượng cách tích hợp hệ thống</w:t>
      </w:r>
      <w:bookmarkEnd w:id="54"/>
    </w:p>
    <w:p w14:paraId="6BA717AF" w14:textId="3C1554CE" w:rsidR="00AB4A6D" w:rsidRDefault="00AF79FC" w:rsidP="00AF79FC">
      <w:pPr>
        <w:rPr>
          <w:rFonts w:ascii="Times New Roman" w:hAnsi="Times New Roman" w:cs="Times New Roman"/>
          <w:sz w:val="28"/>
          <w:szCs w:val="28"/>
        </w:rPr>
      </w:pPr>
      <w:r>
        <w:rPr>
          <w:rFonts w:ascii="Times New Roman" w:hAnsi="Times New Roman" w:cs="Times New Roman"/>
          <w:sz w:val="28"/>
          <w:szCs w:val="28"/>
        </w:rPr>
        <w:t>Hệ thống web sẽ được triển khai trên dịch vụ hosting free hoặc trả phí. Người sử dụng hệ thống có thể truy cập trang web để tìm công việc mong muốn.</w:t>
      </w:r>
    </w:p>
    <w:p w14:paraId="1963496A" w14:textId="2B195629" w:rsidR="00AF79FC" w:rsidRPr="00AF79FC" w:rsidRDefault="00AF79FC" w:rsidP="00AF79FC">
      <w:pPr>
        <w:rPr>
          <w:rFonts w:ascii="Times New Roman" w:hAnsi="Times New Roman" w:cs="Times New Roman"/>
          <w:sz w:val="28"/>
          <w:szCs w:val="28"/>
        </w:rPr>
      </w:pPr>
      <w:r>
        <w:rPr>
          <w:rFonts w:ascii="Times New Roman" w:hAnsi="Times New Roman" w:cs="Times New Roman"/>
          <w:sz w:val="28"/>
          <w:szCs w:val="28"/>
        </w:rPr>
        <w:t>App sẽ được up lên app store và ch play để người dung có thể tải về và sử dụng.</w:t>
      </w:r>
    </w:p>
    <w:p w14:paraId="7CB60D16" w14:textId="5C037D1E" w:rsidR="002814C8" w:rsidRDefault="002814C8" w:rsidP="00E31DB9">
      <w:pPr>
        <w:pStyle w:val="u2"/>
      </w:pPr>
      <w:bookmarkStart w:id="55" w:name="_Toc527975138"/>
      <w:r>
        <w:t>Ước lượng thời gian</w:t>
      </w:r>
      <w:bookmarkEnd w:id="55"/>
    </w:p>
    <w:p w14:paraId="769A6455" w14:textId="44B04CCA" w:rsidR="002C635B" w:rsidRPr="002C635B" w:rsidRDefault="002C635B" w:rsidP="002C635B">
      <w:pPr>
        <w:widowControl/>
        <w:suppressAutoHyphens w:val="0"/>
        <w:spacing w:after="160" w:line="256" w:lineRule="auto"/>
        <w:contextualSpacing/>
        <w:jc w:val="left"/>
        <w:rPr>
          <w:rFonts w:ascii="Times New Roman" w:eastAsiaTheme="minorEastAsia" w:hAnsi="Times New Roman" w:cs="Times New Roman"/>
          <w:sz w:val="28"/>
          <w:szCs w:val="28"/>
          <w:lang w:eastAsia="ja-JP" w:bidi="ar-SA"/>
        </w:rPr>
      </w:pPr>
      <w:r w:rsidRPr="002C635B">
        <w:rPr>
          <w:rFonts w:ascii="Times New Roman" w:hAnsi="Times New Roman" w:cs="Times New Roman"/>
          <w:b/>
          <w:sz w:val="28"/>
          <w:szCs w:val="28"/>
        </w:rPr>
        <w:t xml:space="preserve">Mô </w:t>
      </w:r>
      <w:proofErr w:type="gramStart"/>
      <w:r w:rsidRPr="002C635B">
        <w:rPr>
          <w:rFonts w:ascii="Times New Roman" w:hAnsi="Times New Roman" w:cs="Times New Roman"/>
          <w:b/>
          <w:sz w:val="28"/>
          <w:szCs w:val="28"/>
        </w:rPr>
        <w:t>hình</w:t>
      </w:r>
      <w:r w:rsidRPr="002C635B">
        <w:rPr>
          <w:rFonts w:ascii="Times New Roman" w:hAnsi="Times New Roman" w:cs="Times New Roman"/>
          <w:sz w:val="28"/>
          <w:szCs w:val="28"/>
        </w:rPr>
        <w:t xml:space="preserve"> :</w:t>
      </w:r>
      <w:proofErr w:type="gramEnd"/>
      <w:r w:rsidRPr="002C635B">
        <w:rPr>
          <w:rFonts w:ascii="Times New Roman" w:hAnsi="Times New Roman" w:cs="Times New Roman"/>
          <w:sz w:val="28"/>
          <w:szCs w:val="28"/>
        </w:rPr>
        <w:t xml:space="preserve"> Incremental model ( mô hình tăng trưởng ) chia làm 3 vòng lặp  trong mỗi vòng lặp sẽ áp dụng mô hình tuần tự từ phân tích, thiết kế, cài đặt, kiểm thử và cuối cùng là bản phát hành.</w:t>
      </w:r>
    </w:p>
    <w:p w14:paraId="0CE3D4FF" w14:textId="08176071" w:rsidR="002C635B" w:rsidRDefault="002C635B" w:rsidP="002C635B"/>
    <w:p w14:paraId="480ADFF8" w14:textId="34A06C13" w:rsidR="00F930E7" w:rsidRDefault="002814C8" w:rsidP="00E31DB9">
      <w:pPr>
        <w:pStyle w:val="u2"/>
      </w:pPr>
      <w:bookmarkStart w:id="56" w:name="_Toc527975139"/>
      <w:r>
        <w:t>Ước lượng rủi ro</w:t>
      </w:r>
      <w:bookmarkEnd w:id="56"/>
    </w:p>
    <w:p w14:paraId="694A6D3D" w14:textId="53D250BD" w:rsidR="00E13F77" w:rsidRPr="00AF79FC" w:rsidRDefault="00AF79FC" w:rsidP="00AF79FC">
      <w:pPr>
        <w:rPr>
          <w:rFonts w:ascii="Times New Roman" w:hAnsi="Times New Roman" w:cs="Times New Roman"/>
          <w:sz w:val="28"/>
          <w:szCs w:val="28"/>
        </w:rPr>
      </w:pPr>
      <w:r>
        <w:rPr>
          <w:rFonts w:ascii="Times New Roman" w:hAnsi="Times New Roman" w:cs="Times New Roman"/>
          <w:sz w:val="28"/>
          <w:szCs w:val="28"/>
        </w:rPr>
        <w:t xml:space="preserve">Người dung có thể truy cập trang web trên Internet Exporler, khiến web bị lỗi </w:t>
      </w:r>
      <w:r>
        <w:rPr>
          <w:rFonts w:ascii="Times New Roman" w:hAnsi="Times New Roman" w:cs="Times New Roman"/>
          <w:sz w:val="28"/>
          <w:szCs w:val="28"/>
        </w:rPr>
        <w:lastRenderedPageBreak/>
        <w:t>font chữ</w:t>
      </w:r>
      <w:r w:rsidR="00F949A4">
        <w:rPr>
          <w:rFonts w:ascii="Times New Roman" w:hAnsi="Times New Roman" w:cs="Times New Roman"/>
          <w:sz w:val="28"/>
          <w:szCs w:val="28"/>
        </w:rPr>
        <w:t xml:space="preserve">, căn lề. </w:t>
      </w:r>
      <w:r w:rsidR="00CF268E">
        <w:rPr>
          <w:rFonts w:ascii="Times New Roman" w:hAnsi="Times New Roman" w:cs="Times New Roman"/>
          <w:sz w:val="28"/>
          <w:szCs w:val="28"/>
        </w:rPr>
        <w:t>Trang web có thể bị sập nếu có quá nhiều lượt truy cập</w:t>
      </w:r>
      <w:r w:rsidR="00A971C8">
        <w:rPr>
          <w:rFonts w:ascii="Times New Roman" w:hAnsi="Times New Roman" w:cs="Times New Roman"/>
          <w:sz w:val="28"/>
          <w:szCs w:val="28"/>
        </w:rPr>
        <w:t xml:space="preserve"> gây sập lỗi truy cập. Các vấn đề bảo mật trang web có thể gây mất thông tin người dung, nhà tuyển dụng, công ty.</w:t>
      </w:r>
    </w:p>
    <w:p w14:paraId="03D23F8F" w14:textId="44EFFCA2" w:rsidR="00F930E7" w:rsidRDefault="00F930E7" w:rsidP="00E31DB9">
      <w:pPr>
        <w:pStyle w:val="u2"/>
      </w:pPr>
      <w:bookmarkStart w:id="57" w:name="_Toc527975140"/>
      <w:r>
        <w:t>Xác định các hạng mục kiểm thử</w:t>
      </w:r>
      <w:bookmarkEnd w:id="57"/>
    </w:p>
    <w:tbl>
      <w:tblPr>
        <w:tblW w:w="4860" w:type="dxa"/>
        <w:tblInd w:w="2448" w:type="dxa"/>
        <w:tblLook w:val="04A0" w:firstRow="1" w:lastRow="0" w:firstColumn="1" w:lastColumn="0" w:noHBand="0" w:noVBand="1"/>
      </w:tblPr>
      <w:tblGrid>
        <w:gridCol w:w="4860"/>
      </w:tblGrid>
      <w:tr w:rsidR="00E11C8F" w:rsidRPr="000D42CC" w14:paraId="5B91BCCD" w14:textId="77777777" w:rsidTr="00D27122">
        <w:trPr>
          <w:trHeight w:val="435"/>
        </w:trPr>
        <w:tc>
          <w:tcPr>
            <w:tcW w:w="4860" w:type="dxa"/>
            <w:tcBorders>
              <w:top w:val="single" w:sz="8" w:space="0" w:color="auto"/>
              <w:left w:val="single" w:sz="8" w:space="0" w:color="auto"/>
              <w:bottom w:val="single" w:sz="8" w:space="0" w:color="auto"/>
              <w:right w:val="single" w:sz="8" w:space="0" w:color="auto"/>
            </w:tcBorders>
            <w:shd w:val="clear" w:color="auto" w:fill="auto"/>
            <w:vAlign w:val="center"/>
          </w:tcPr>
          <w:p w14:paraId="13DB3520" w14:textId="77777777" w:rsidR="00E11C8F" w:rsidRPr="000D42CC" w:rsidRDefault="00E11C8F" w:rsidP="00D27122">
            <w:pPr>
              <w:spacing w:after="0" w:line="240" w:lineRule="auto"/>
              <w:jc w:val="center"/>
              <w:rPr>
                <w:rFonts w:ascii="Times New Roman" w:eastAsia="Times New Roman" w:hAnsi="Times New Roman" w:cs="Times New Roman"/>
                <w:b/>
                <w:color w:val="000000"/>
                <w:sz w:val="24"/>
                <w:szCs w:val="24"/>
              </w:rPr>
            </w:pPr>
            <w:r w:rsidRPr="000D42CC">
              <w:rPr>
                <w:rFonts w:ascii="Times New Roman" w:eastAsia="Times New Roman" w:hAnsi="Times New Roman" w:cs="Times New Roman"/>
                <w:b/>
                <w:color w:val="000000"/>
                <w:sz w:val="24"/>
                <w:szCs w:val="24"/>
              </w:rPr>
              <w:t>Tên use case</w:t>
            </w:r>
          </w:p>
        </w:tc>
      </w:tr>
      <w:tr w:rsidR="00E11C8F" w14:paraId="37636019"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0104FCD0"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kí</w:t>
            </w:r>
          </w:p>
        </w:tc>
      </w:tr>
      <w:tr w:rsidR="00E11C8F" w14:paraId="6337A12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A6A832F"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nhập</w:t>
            </w:r>
          </w:p>
        </w:tc>
      </w:tr>
      <w:tr w:rsidR="00E11C8F" w14:paraId="4F2A2D42"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682E3167"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xuất</w:t>
            </w:r>
          </w:p>
        </w:tc>
      </w:tr>
      <w:tr w:rsidR="00E11C8F" w14:paraId="33FDBD21"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0172BF3" w14:textId="77777777" w:rsidR="00E11C8F" w:rsidRDefault="00E11C8F" w:rsidP="00D27122">
            <w:pPr>
              <w:ind w:left="720"/>
              <w:rPr>
                <w:rFonts w:ascii="Times New Roman" w:hAnsi="Times New Roman" w:cs="Times New Roman"/>
                <w:sz w:val="28"/>
                <w:szCs w:val="28"/>
                <w:lang w:val="vi-VN"/>
              </w:rPr>
            </w:pPr>
            <w:r>
              <w:rPr>
                <w:rFonts w:ascii="Times New Roman" w:hAnsi="Times New Roman" w:cs="Times New Roman"/>
                <w:sz w:val="28"/>
                <w:szCs w:val="28"/>
              </w:rPr>
              <w:t>Khai báo thông tin cá nhân</w:t>
            </w:r>
          </w:p>
        </w:tc>
      </w:tr>
      <w:tr w:rsidR="00E11C8F" w14:paraId="3CC74EDD"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84D6924"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Sửa thông tin cá nhân</w:t>
            </w:r>
          </w:p>
        </w:tc>
      </w:tr>
      <w:tr w:rsidR="00E11C8F" w14:paraId="5B31441C"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5294462"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thông tin các bài đăng</w:t>
            </w:r>
          </w:p>
        </w:tc>
      </w:tr>
      <w:tr w:rsidR="00E11C8F" w14:paraId="2CA407DE"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0C0EBE37"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Tìm kiếm việc làm theo từ khoá</w:t>
            </w:r>
          </w:p>
        </w:tc>
      </w:tr>
      <w:tr w:rsidR="00E11C8F" w14:paraId="2FCACEC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BCE98D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Lưu thông tin việc làm</w:t>
            </w:r>
          </w:p>
        </w:tc>
      </w:tr>
      <w:tr w:rsidR="00E11C8F" w14:paraId="5779A60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126C154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các công việc đã lưu</w:t>
            </w:r>
          </w:p>
        </w:tc>
      </w:tr>
      <w:tr w:rsidR="00E11C8F" w14:paraId="576EA47F"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0E334D4"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Xoá các công việc đã lưu</w:t>
            </w:r>
          </w:p>
        </w:tc>
      </w:tr>
      <w:tr w:rsidR="00E11C8F" w14:paraId="6419B2B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AA9832A"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Đánh giá việc làm theo số sao</w:t>
            </w:r>
          </w:p>
        </w:tc>
      </w:tr>
      <w:tr w:rsidR="00E11C8F" w14:paraId="692CFD2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8EA8CE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Lưu thông tin công ty</w:t>
            </w:r>
          </w:p>
        </w:tc>
      </w:tr>
      <w:tr w:rsidR="00E11C8F" w14:paraId="5F1BC4F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DF946BD"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các công ty đã lưu</w:t>
            </w:r>
          </w:p>
        </w:tc>
      </w:tr>
      <w:tr w:rsidR="00E11C8F" w14:paraId="670BA31E"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760C8FE"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bài tuyển  dụng</w:t>
            </w:r>
          </w:p>
        </w:tc>
      </w:tr>
      <w:tr w:rsidR="00E11C8F" w:rsidRPr="000D42CC" w14:paraId="25DC93D3"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447DB6DA"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Sửa bài đăng tuyển đang chờ duyệt</w:t>
            </w:r>
          </w:p>
        </w:tc>
      </w:tr>
      <w:tr w:rsidR="00E11C8F" w:rsidRPr="000D42CC" w14:paraId="534F3C22"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1A1FDC32"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Xoá bài đăng tuyển dụng</w:t>
            </w:r>
          </w:p>
        </w:tc>
      </w:tr>
      <w:tr w:rsidR="00E11C8F" w:rsidRPr="000D42CC" w14:paraId="4B234024"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21C2D99E"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Tìm kiếm hồ sơ ứng viên</w:t>
            </w:r>
          </w:p>
        </w:tc>
      </w:tr>
      <w:tr w:rsidR="00E11C8F" w:rsidRPr="000D42CC" w14:paraId="690EE4C4"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22607255"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Lưu hồ sơ ứng viên</w:t>
            </w:r>
          </w:p>
        </w:tc>
      </w:tr>
      <w:tr w:rsidR="00E11C8F" w:rsidRPr="000D42CC" w14:paraId="5AD3AC20"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7B6B34C0"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Xem hồ sơ ứng viên</w:t>
            </w:r>
          </w:p>
        </w:tc>
      </w:tr>
      <w:tr w:rsidR="00E11C8F" w:rsidRPr="00471324" w14:paraId="7984204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057F2391" w14:textId="77777777" w:rsidR="00E11C8F" w:rsidRPr="00471324" w:rsidRDefault="00E11C8F" w:rsidP="00D27122">
            <w:pPr>
              <w:ind w:left="720"/>
              <w:jc w:val="center"/>
              <w:rPr>
                <w:rFonts w:ascii="Times New Roman" w:hAnsi="Times New Roman" w:cs="Times New Roman"/>
                <w:sz w:val="28"/>
                <w:szCs w:val="28"/>
              </w:rPr>
            </w:pPr>
            <w:r>
              <w:rPr>
                <w:rFonts w:ascii="Times New Roman" w:hAnsi="Times New Roman" w:cs="Times New Roman"/>
                <w:sz w:val="28"/>
                <w:szCs w:val="28"/>
              </w:rPr>
              <w:t>Xoá ứng viên tiềm năng</w:t>
            </w:r>
          </w:p>
        </w:tc>
      </w:tr>
    </w:tbl>
    <w:p w14:paraId="45BB9B28" w14:textId="77777777" w:rsidR="00E11C8F" w:rsidRPr="00E11C8F" w:rsidRDefault="00E11C8F" w:rsidP="00E11C8F"/>
    <w:p w14:paraId="44FE2F08" w14:textId="5CD7433F" w:rsidR="001F2E8C" w:rsidRDefault="00947316" w:rsidP="00E31DB9">
      <w:pPr>
        <w:pStyle w:val="u2"/>
      </w:pPr>
      <w:bookmarkStart w:id="58" w:name="_Toc527975141"/>
      <w:r>
        <w:t>Ước lượng cách thức triển khai/cài đặt</w:t>
      </w:r>
      <w:bookmarkEnd w:id="58"/>
    </w:p>
    <w:p w14:paraId="493BA0AD" w14:textId="77777777" w:rsidR="00E11C8F" w:rsidRPr="00E11C8F" w:rsidRDefault="00E11C8F" w:rsidP="00E11C8F"/>
    <w:p w14:paraId="5532CC94" w14:textId="4F7211A5" w:rsidR="00E31DB9" w:rsidRDefault="00E31DB9" w:rsidP="00E31DB9">
      <w:pPr>
        <w:pStyle w:val="u1"/>
      </w:pPr>
      <w:bookmarkStart w:id="59" w:name="_Toc527975142"/>
      <w:r>
        <w:lastRenderedPageBreak/>
        <w:t>Ước lượng giá thành</w:t>
      </w:r>
      <w:bookmarkEnd w:id="59"/>
    </w:p>
    <w:p w14:paraId="44E85B20" w14:textId="2842D48F" w:rsidR="003E6A70" w:rsidRDefault="003E6A70" w:rsidP="003D6029">
      <w:pPr>
        <w:rPr>
          <w:i/>
        </w:rPr>
      </w:pPr>
      <w:r w:rsidRPr="003E6A70">
        <w:rPr>
          <w:i/>
        </w:rPr>
        <w:t xml:space="preserve">Chi phí </w:t>
      </w:r>
      <w:r>
        <w:rPr>
          <w:i/>
        </w:rPr>
        <w:t xml:space="preserve">phát </w:t>
      </w:r>
      <w:proofErr w:type="gramStart"/>
      <w:r>
        <w:rPr>
          <w:i/>
        </w:rPr>
        <w:t>triển  +</w:t>
      </w:r>
      <w:proofErr w:type="gramEnd"/>
      <w:r>
        <w:rPr>
          <w:i/>
        </w:rPr>
        <w:t xml:space="preserve">  Chi phí kiểm thử</w:t>
      </w:r>
    </w:p>
    <w:p w14:paraId="5B12B085" w14:textId="57F96118" w:rsidR="003E6A70" w:rsidRDefault="003E6A70" w:rsidP="003D6029">
      <w:pPr>
        <w:rPr>
          <w:i/>
        </w:rPr>
      </w:pPr>
      <w:r>
        <w:rPr>
          <w:i/>
        </w:rPr>
        <w:t>Chi phí vận hành</w:t>
      </w:r>
      <w:r w:rsidR="003C2146">
        <w:rPr>
          <w:i/>
        </w:rPr>
        <w:t>, quản lý, hành chính</w:t>
      </w:r>
    </w:p>
    <w:p w14:paraId="150ECCDC" w14:textId="13521CE5" w:rsidR="003C2146" w:rsidRDefault="003C2146" w:rsidP="003D6029">
      <w:pPr>
        <w:rPr>
          <w:i/>
        </w:rPr>
      </w:pPr>
      <w:r>
        <w:rPr>
          <w:i/>
        </w:rPr>
        <w:t>Chi phí kính doanh, quảng cáo, tiếp thị</w:t>
      </w:r>
    </w:p>
    <w:p w14:paraId="18DF288D" w14:textId="19363F21" w:rsidR="00E31DB9" w:rsidRDefault="00E31DB9" w:rsidP="00E31DB9">
      <w:pPr>
        <w:pStyle w:val="u1"/>
      </w:pPr>
      <w:bookmarkStart w:id="60" w:name="_Toc527975143"/>
      <w:r>
        <w:t>Phân chia các giai đoạn</w:t>
      </w:r>
      <w:r w:rsidR="00F85B49">
        <w:t xml:space="preserve"> chính</w:t>
      </w:r>
      <w:bookmarkEnd w:id="60"/>
    </w:p>
    <w:p w14:paraId="4F5985BE" w14:textId="77777777" w:rsidR="00A3266D" w:rsidRDefault="00A3266D" w:rsidP="00A3266D">
      <w:pPr>
        <w:pStyle w:val="oancuaDanhsach"/>
        <w:numPr>
          <w:ilvl w:val="0"/>
          <w:numId w:val="33"/>
        </w:numPr>
      </w:pPr>
      <w:bookmarkStart w:id="61" w:name="_Toc527975144"/>
      <w:r>
        <w:t>Vòng Lặp 1</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977"/>
        <w:gridCol w:w="4475"/>
        <w:gridCol w:w="1357"/>
      </w:tblGrid>
      <w:tr w:rsidR="00A3266D" w14:paraId="70B21967" w14:textId="77777777" w:rsidTr="00D27122">
        <w:trPr>
          <w:trHeight w:val="668"/>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386CB68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bidi="ar-SA"/>
              </w:rPr>
            </w:pPr>
            <w:r>
              <w:rPr>
                <w:rFonts w:ascii="Times New Roman" w:eastAsia="Times New Roman" w:hAnsi="Times New Roman" w:cs="Times New Roman"/>
                <w:bCs/>
                <w:color w:val="000000"/>
                <w:sz w:val="28"/>
                <w:szCs w:val="28"/>
                <w:lang w:eastAsia="ja-JP"/>
              </w:rPr>
              <w:t>Phân tích yêu cầu</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3DA2E6C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D7B5D2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30/09/2018</w:t>
            </w:r>
          </w:p>
        </w:tc>
      </w:tr>
      <w:tr w:rsidR="00A3266D" w14:paraId="572CE342" w14:textId="77777777" w:rsidTr="00D27122">
        <w:trPr>
          <w:trHeight w:val="585"/>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B857C0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Thiết kế </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AF3084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8927F5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5/10/2018</w:t>
            </w:r>
          </w:p>
        </w:tc>
      </w:tr>
      <w:tr w:rsidR="00A3266D" w14:paraId="06ACB434"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01737F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431"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5CAC22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E87B16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10/10/2018</w:t>
            </w:r>
          </w:p>
        </w:tc>
      </w:tr>
      <w:tr w:rsidR="00A3266D" w14:paraId="67366052" w14:textId="77777777" w:rsidTr="00D27122">
        <w:trPr>
          <w:trHeight w:val="855"/>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2A89D9D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576509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6FD872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18/10/2018</w:t>
            </w:r>
          </w:p>
        </w:tc>
      </w:tr>
      <w:tr w:rsidR="00A3266D" w14:paraId="341FBFF5"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2C1A076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D99C2B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ECEF1D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20/10/2018</w:t>
            </w:r>
          </w:p>
        </w:tc>
      </w:tr>
      <w:tr w:rsidR="00A3266D" w14:paraId="4861C623"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113FC7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36C9084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v1</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94F0AE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21/10/2018</w:t>
            </w:r>
          </w:p>
        </w:tc>
      </w:tr>
    </w:tbl>
    <w:p w14:paraId="69FB0979" w14:textId="77777777" w:rsidR="00A3266D" w:rsidRDefault="00A3266D" w:rsidP="00A3266D"/>
    <w:p w14:paraId="5EA76236" w14:textId="77777777" w:rsidR="00A3266D" w:rsidRDefault="00A3266D" w:rsidP="00A3266D">
      <w:pPr>
        <w:pStyle w:val="oancuaDanhsach"/>
        <w:numPr>
          <w:ilvl w:val="0"/>
          <w:numId w:val="33"/>
        </w:numPr>
      </w:pPr>
      <w:r>
        <w:t>Vòng lặp 2</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037"/>
        <w:gridCol w:w="4355"/>
        <w:gridCol w:w="1390"/>
      </w:tblGrid>
      <w:tr w:rsidR="00A3266D" w14:paraId="5DA97FD1"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566FAA1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bidi="ar-SA"/>
              </w:rPr>
            </w:pPr>
            <w:r>
              <w:rPr>
                <w:rFonts w:ascii="Times New Roman" w:eastAsia="Times New Roman" w:hAnsi="Times New Roman" w:cs="Times New Roman"/>
                <w:bCs/>
                <w:color w:val="000000"/>
                <w:sz w:val="28"/>
                <w:szCs w:val="28"/>
                <w:lang w:eastAsia="ja-JP"/>
              </w:rPr>
              <w:t>Phân tích yêu cầu</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4DD844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1289A0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24/10/2018</w:t>
            </w:r>
          </w:p>
        </w:tc>
      </w:tr>
      <w:tr w:rsidR="00A3266D" w14:paraId="40AAFEB4"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A99522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Thiết kế </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6F0E10D"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1F6B5D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29/10/2018</w:t>
            </w:r>
          </w:p>
        </w:tc>
      </w:tr>
      <w:tr w:rsidR="00A3266D" w14:paraId="4CD813A2"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AFA140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6E06707"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9DD60D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1/11/2018</w:t>
            </w:r>
          </w:p>
        </w:tc>
      </w:tr>
      <w:tr w:rsidR="00A3266D" w14:paraId="3BEA1B76"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876024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242EC4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C6F7BB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6/11/2018</w:t>
            </w:r>
          </w:p>
        </w:tc>
      </w:tr>
      <w:tr w:rsidR="00A3266D" w14:paraId="5199F9B6"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F2C51A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244B6E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12989D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9/11/2018</w:t>
            </w:r>
          </w:p>
        </w:tc>
      </w:tr>
      <w:tr w:rsidR="00A3266D" w14:paraId="23B2B1CF"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B0DAE9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vòng lặp 2</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6EF607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v2</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853D8D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10/11/2018</w:t>
            </w:r>
          </w:p>
        </w:tc>
      </w:tr>
    </w:tbl>
    <w:p w14:paraId="195C15CA" w14:textId="77777777" w:rsidR="00A3266D" w:rsidRDefault="00A3266D" w:rsidP="00A3266D">
      <w:pPr>
        <w:ind w:left="360"/>
      </w:pPr>
    </w:p>
    <w:p w14:paraId="7CBC93B6" w14:textId="77777777" w:rsidR="00A3266D" w:rsidRDefault="00A3266D" w:rsidP="00A3266D">
      <w:pPr>
        <w:pStyle w:val="oancuaDanhsach"/>
        <w:numPr>
          <w:ilvl w:val="0"/>
          <w:numId w:val="33"/>
        </w:numPr>
      </w:pPr>
      <w:r>
        <w:t>Vòng lặp 3</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127"/>
        <w:gridCol w:w="30"/>
        <w:gridCol w:w="4235"/>
        <w:gridCol w:w="1390"/>
      </w:tblGrid>
      <w:tr w:rsidR="00A3266D" w14:paraId="0230730E"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697BA932" w14:textId="77777777" w:rsidR="00A3266D" w:rsidRPr="002C635B" w:rsidRDefault="00A3266D" w:rsidP="00D27122">
            <w:pPr>
              <w:spacing w:after="0" w:line="240" w:lineRule="auto"/>
              <w:rPr>
                <w:rFonts w:ascii="Times New Roman" w:eastAsia="Times New Roman" w:hAnsi="Times New Roman" w:cs="Times New Roman"/>
                <w:bCs/>
                <w:color w:val="000000"/>
                <w:sz w:val="28"/>
                <w:szCs w:val="28"/>
                <w:lang w:eastAsia="ja-JP" w:bidi="ar-SA"/>
              </w:rPr>
            </w:pPr>
            <w:r w:rsidRPr="002C635B">
              <w:rPr>
                <w:rFonts w:ascii="Times New Roman" w:eastAsia="Times New Roman" w:hAnsi="Times New Roman" w:cs="Times New Roman"/>
                <w:bCs/>
                <w:color w:val="000000"/>
                <w:sz w:val="28"/>
                <w:szCs w:val="28"/>
                <w:lang w:eastAsia="ja-JP"/>
              </w:rPr>
              <w:t>3.3 Phân tích yêu cầu</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816DB9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FF26C4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15/11/2018</w:t>
            </w:r>
          </w:p>
        </w:tc>
      </w:tr>
      <w:tr w:rsidR="00A3266D" w14:paraId="59A604A8"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7BA875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lastRenderedPageBreak/>
              <w:t>Thiết kế </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9E7421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7DE63C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20/11/2018</w:t>
            </w:r>
          </w:p>
        </w:tc>
      </w:tr>
      <w:tr w:rsidR="00A3266D" w14:paraId="3F6EDA08"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510D928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0BBE5D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36C5E6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23/11/2018</w:t>
            </w:r>
          </w:p>
        </w:tc>
      </w:tr>
      <w:tr w:rsidR="00A3266D" w14:paraId="76CF8665"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AAF305D"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DDF0FE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17168D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28/11/2018</w:t>
            </w:r>
          </w:p>
        </w:tc>
      </w:tr>
      <w:tr w:rsidR="00A3266D" w14:paraId="0E0DAFE5"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263DAC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BCD2D6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953C73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31/11/2018</w:t>
            </w:r>
          </w:p>
        </w:tc>
      </w:tr>
      <w:tr w:rsidR="00A3266D" w14:paraId="02BC7CFC"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3E2198C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vòng lặp 3</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9EF6AD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v3</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0E3157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1/12/2018</w:t>
            </w:r>
          </w:p>
        </w:tc>
      </w:tr>
      <w:tr w:rsidR="00A3266D" w14:paraId="725CFD93" w14:textId="77777777" w:rsidTr="00D27122">
        <w:trPr>
          <w:trHeight w:val="585"/>
          <w:tblCellSpacing w:w="7" w:type="dxa"/>
          <w:jc w:val="center"/>
        </w:trPr>
        <w:tc>
          <w:tcPr>
            <w:tcW w:w="3106" w:type="dxa"/>
            <w:gridSpan w:val="2"/>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4138CD7"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Báo cáo tổng kết</w:t>
            </w:r>
          </w:p>
        </w:tc>
        <w:tc>
          <w:tcPr>
            <w:tcW w:w="4253"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D0EDDE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báo cáo tổng kết kết quả thực hiện đề tài (project final report).</w:t>
            </w:r>
          </w:p>
        </w:tc>
        <w:tc>
          <w:tcPr>
            <w:tcW w:w="1367"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E64214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2/12/2018</w:t>
            </w:r>
          </w:p>
        </w:tc>
      </w:tr>
      <w:tr w:rsidR="00A3266D" w14:paraId="27E9C9DD" w14:textId="77777777" w:rsidTr="00D27122">
        <w:trPr>
          <w:trHeight w:val="570"/>
          <w:tblCellSpacing w:w="7" w:type="dxa"/>
          <w:jc w:val="center"/>
        </w:trPr>
        <w:tc>
          <w:tcPr>
            <w:tcW w:w="3106" w:type="dxa"/>
            <w:gridSpan w:val="2"/>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478E25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Trình bày báo cáo</w:t>
            </w:r>
          </w:p>
        </w:tc>
        <w:tc>
          <w:tcPr>
            <w:tcW w:w="4253"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C9114A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Toàn bộ các thành viên trong nhóm trình bày các kết quả đạt được trước Hội đồng bảo vệ học phần IT4421.</w:t>
            </w:r>
          </w:p>
        </w:tc>
        <w:tc>
          <w:tcPr>
            <w:tcW w:w="1367"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4D12E4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Tuần thi học phần IT4421</w:t>
            </w:r>
          </w:p>
        </w:tc>
      </w:tr>
    </w:tbl>
    <w:p w14:paraId="4EF1FC39" w14:textId="77777777" w:rsidR="00A3266D" w:rsidRPr="002C635B" w:rsidRDefault="00A3266D" w:rsidP="00A3266D">
      <w:pPr>
        <w:ind w:left="360"/>
      </w:pPr>
    </w:p>
    <w:p w14:paraId="6C4B20CD" w14:textId="46A1E73E" w:rsidR="00DE0787" w:rsidRDefault="00DE0787" w:rsidP="00DE0787">
      <w:pPr>
        <w:pStyle w:val="u1"/>
      </w:pPr>
      <w:r>
        <w:t>Phân tích thiết kế</w:t>
      </w:r>
      <w:bookmarkEnd w:id="61"/>
      <w:r>
        <w:t xml:space="preserve"> </w:t>
      </w:r>
    </w:p>
    <w:p w14:paraId="4870C85E" w14:textId="712B4CBF" w:rsidR="003F1120" w:rsidRDefault="003F1120" w:rsidP="003F1120">
      <w:pPr>
        <w:pStyle w:val="u2"/>
        <w:rPr>
          <w:lang w:eastAsia="en-US" w:bidi="ar-SA"/>
        </w:rPr>
      </w:pPr>
      <w:bookmarkStart w:id="62" w:name="_Toc527975145"/>
      <w:r w:rsidRPr="003F1120">
        <w:rPr>
          <w:lang w:eastAsia="en-US" w:bidi="ar-SA"/>
        </w:rPr>
        <w:t>Mô hình tích hợp phần cứng/phần mềm</w:t>
      </w:r>
      <w:bookmarkEnd w:id="62"/>
    </w:p>
    <w:p w14:paraId="252C299C" w14:textId="2E388743" w:rsidR="007052AC" w:rsidRDefault="007052AC" w:rsidP="007052AC">
      <w:pPr>
        <w:pStyle w:val="u2"/>
        <w:rPr>
          <w:lang w:eastAsia="en-US" w:bidi="ar-SA"/>
        </w:rPr>
      </w:pPr>
      <w:r>
        <w:rPr>
          <w:lang w:eastAsia="en-US" w:bidi="ar-SA"/>
        </w:rPr>
        <w:t xml:space="preserve">Biểu đồ </w:t>
      </w:r>
      <w:r w:rsidR="00D72DC3">
        <w:rPr>
          <w:lang w:eastAsia="en-US" w:bidi="ar-SA"/>
        </w:rPr>
        <w:t>use case cho toàn hệ thống</w:t>
      </w:r>
    </w:p>
    <w:p w14:paraId="49A9EEE1" w14:textId="0273D40F" w:rsidR="00D72DC3" w:rsidRPr="00D72DC3" w:rsidRDefault="00D72DC3" w:rsidP="00D72DC3">
      <w:pPr>
        <w:rPr>
          <w:lang w:eastAsia="en-US" w:bidi="ar-SA"/>
        </w:rPr>
      </w:pPr>
      <w:r>
        <w:rPr>
          <w:noProof/>
        </w:rPr>
        <w:drawing>
          <wp:inline distT="0" distB="0" distL="0" distR="0" wp14:anchorId="309AE219" wp14:editId="40185D0B">
            <wp:extent cx="5575300" cy="2317750"/>
            <wp:effectExtent l="0" t="0" r="6350" b="6350"/>
            <wp:docPr id="16" name="Hình ảnh 16" descr="Ảnh có chứa bản đồ, văn bản&#10;&#10;Mô tả được tạo với mức tin cậy rất cao"/>
            <wp:cNvGraphicFramePr/>
            <a:graphic xmlns:a="http://schemas.openxmlformats.org/drawingml/2006/main">
              <a:graphicData uri="http://schemas.openxmlformats.org/drawingml/2006/picture">
                <pic:pic xmlns:pic="http://schemas.openxmlformats.org/drawingml/2006/picture">
                  <pic:nvPicPr>
                    <pic:cNvPr id="10" name="Hình ảnh 10" descr="Ảnh có chứa bản đồ, văn bản&#10;&#10;Mô tả được tạo với mức tin cậy rất cao"/>
                    <pic:cNvPicPr/>
                  </pic:nvPicPr>
                  <pic:blipFill>
                    <a:blip r:embed="rId11">
                      <a:extLst>
                        <a:ext uri="{28A0092B-C50C-407E-A947-70E740481C1C}">
                          <a14:useLocalDpi xmlns:a14="http://schemas.microsoft.com/office/drawing/2010/main" val="0"/>
                        </a:ext>
                      </a:extLst>
                    </a:blip>
                    <a:stretch>
                      <a:fillRect/>
                    </a:stretch>
                  </pic:blipFill>
                  <pic:spPr>
                    <a:xfrm>
                      <a:off x="0" y="0"/>
                      <a:ext cx="5575300" cy="2317750"/>
                    </a:xfrm>
                    <a:prstGeom prst="rect">
                      <a:avLst/>
                    </a:prstGeom>
                  </pic:spPr>
                </pic:pic>
              </a:graphicData>
            </a:graphic>
          </wp:inline>
        </w:drawing>
      </w:r>
      <w:bookmarkStart w:id="63" w:name="_GoBack"/>
      <w:bookmarkEnd w:id="63"/>
    </w:p>
    <w:p w14:paraId="10D8189B" w14:textId="77777777" w:rsidR="002022FB" w:rsidRPr="002022FB" w:rsidRDefault="002022FB" w:rsidP="002022FB">
      <w:pPr>
        <w:rPr>
          <w:lang w:eastAsia="en-US" w:bidi="ar-SA"/>
        </w:rPr>
      </w:pPr>
    </w:p>
    <w:p w14:paraId="429DD849" w14:textId="7955F1D4" w:rsidR="007052AC" w:rsidRPr="007052AC" w:rsidRDefault="003F1120" w:rsidP="007052AC">
      <w:pPr>
        <w:pStyle w:val="u2"/>
        <w:rPr>
          <w:lang w:eastAsia="en-US" w:bidi="ar-SA"/>
        </w:rPr>
      </w:pPr>
      <w:bookmarkStart w:id="64" w:name="_Toc527975146"/>
      <w:r w:rsidRPr="003F1120">
        <w:rPr>
          <w:lang w:eastAsia="en-US" w:bidi="ar-SA"/>
        </w:rPr>
        <w:t>Giao diện</w:t>
      </w:r>
      <w:bookmarkEnd w:id="64"/>
    </w:p>
    <w:p w14:paraId="1DC679EB" w14:textId="4A852F81" w:rsidR="00562C3C" w:rsidRPr="00562C3C" w:rsidRDefault="00562C3C" w:rsidP="00562C3C">
      <w:pPr>
        <w:pStyle w:val="oancuaDanhsach"/>
        <w:numPr>
          <w:ilvl w:val="0"/>
          <w:numId w:val="33"/>
        </w:numPr>
        <w:rPr>
          <w:b/>
          <w:sz w:val="28"/>
          <w:szCs w:val="28"/>
          <w:lang w:eastAsia="en-US" w:bidi="ar-SA"/>
        </w:rPr>
      </w:pPr>
      <w:r w:rsidRPr="00562C3C">
        <w:rPr>
          <w:b/>
          <w:sz w:val="28"/>
          <w:szCs w:val="28"/>
          <w:lang w:eastAsia="en-US" w:bidi="ar-SA"/>
        </w:rPr>
        <w:t>Đăng Bài</w:t>
      </w:r>
    </w:p>
    <w:p w14:paraId="6D628EE4" w14:textId="77777777" w:rsidR="00562C3C" w:rsidRPr="00195DAE" w:rsidRDefault="00562C3C" w:rsidP="00562C3C">
      <w:pPr>
        <w:ind w:firstLine="540"/>
        <w:rPr>
          <w:rFonts w:ascii="Times New Roman" w:hAnsi="Times New Roman" w:cs="Times New Roman"/>
          <w:sz w:val="28"/>
          <w:szCs w:val="28"/>
          <w:lang w:val="vi-VN"/>
        </w:rPr>
      </w:pPr>
      <w:r w:rsidRPr="00195DAE">
        <w:rPr>
          <w:rFonts w:ascii="Times New Roman" w:hAnsi="Times New Roman" w:cs="Times New Roman"/>
          <w:sz w:val="28"/>
          <w:szCs w:val="28"/>
          <w:lang w:val="vi-VN"/>
        </w:rPr>
        <w:t>Sau khi đăng nhập vào hệ thống website nhà tuyển dụng có thể đăng bài tuyển dụng. Những bài đăng tuyển này sẽ được hiển thị trên app điện thoại di động để những ứng viên có thế xem và ứng tuyển.</w:t>
      </w:r>
    </w:p>
    <w:p w14:paraId="7910A8E6" w14:textId="77777777" w:rsidR="00562C3C" w:rsidRDefault="00562C3C" w:rsidP="00562C3C">
      <w:pPr>
        <w:ind w:left="540"/>
        <w:jc w:val="center"/>
      </w:pPr>
      <w:r>
        <w:rPr>
          <w:rFonts w:ascii="Times New Roman" w:hAnsi="Times New Roman" w:cs="Times New Roman"/>
          <w:noProof/>
          <w:sz w:val="28"/>
          <w:szCs w:val="28"/>
          <w:lang w:eastAsia="en-US" w:bidi="ar-SA"/>
        </w:rPr>
        <w:lastRenderedPageBreak/>
        <w:drawing>
          <wp:inline distT="0" distB="0" distL="0" distR="0" wp14:anchorId="50A133F3" wp14:editId="5352DA7A">
            <wp:extent cx="6122035" cy="5559425"/>
            <wp:effectExtent l="0" t="0" r="0"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0-20_12484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2035" cy="5559425"/>
                    </a:xfrm>
                    <a:prstGeom prst="rect">
                      <a:avLst/>
                    </a:prstGeom>
                  </pic:spPr>
                </pic:pic>
              </a:graphicData>
            </a:graphic>
          </wp:inline>
        </w:drawing>
      </w:r>
    </w:p>
    <w:p w14:paraId="0F2C8B4D" w14:textId="77777777" w:rsidR="00562C3C" w:rsidRDefault="00562C3C" w:rsidP="00562C3C">
      <w:pPr>
        <w:ind w:firstLine="540"/>
        <w:rPr>
          <w:rFonts w:ascii="Times New Roman" w:hAnsi="Times New Roman" w:cs="Times New Roman"/>
          <w:sz w:val="28"/>
          <w:szCs w:val="28"/>
          <w:lang w:val="vi-VN"/>
        </w:rPr>
      </w:pPr>
      <w:r>
        <w:rPr>
          <w:rFonts w:ascii="Times New Roman" w:hAnsi="Times New Roman" w:cs="Times New Roman"/>
          <w:sz w:val="28"/>
          <w:szCs w:val="28"/>
          <w:lang w:val="vi-VN"/>
        </w:rPr>
        <w:t>Các mục: Khóa bài đăng, vị trí, mô tả, yêu cầu, địa điểm, lương tối thiểu, lương tối đa cần điền đẩu đủ các thông tin yêu cầu.</w:t>
      </w:r>
    </w:p>
    <w:p w14:paraId="3AE8B34F" w14:textId="77777777" w:rsidR="00562C3C" w:rsidRDefault="00562C3C" w:rsidP="00562C3C">
      <w:pPr>
        <w:rPr>
          <w:rFonts w:ascii="Times New Roman" w:hAnsi="Times New Roman" w:cs="Times New Roman"/>
          <w:sz w:val="28"/>
          <w:szCs w:val="28"/>
          <w:lang w:val="vi-VN"/>
        </w:rPr>
      </w:pPr>
      <w:r>
        <w:rPr>
          <w:rFonts w:ascii="Times New Roman" w:hAnsi="Times New Roman" w:cs="Times New Roman"/>
          <w:sz w:val="28"/>
          <w:szCs w:val="28"/>
          <w:lang w:val="vi-VN"/>
        </w:rPr>
        <w:tab/>
        <w:t>Các mục: Kiểu tiền tệ, kiểu công việc phải chọn những dữ liệu cho trước, không được nhận các dữ liệu khác.</w:t>
      </w:r>
    </w:p>
    <w:p w14:paraId="0C33A93B" w14:textId="77777777" w:rsidR="00562C3C" w:rsidRDefault="00562C3C" w:rsidP="00562C3C">
      <w:pPr>
        <w:tabs>
          <w:tab w:val="left" w:pos="720"/>
          <w:tab w:val="left" w:pos="1440"/>
          <w:tab w:val="left" w:pos="2160"/>
          <w:tab w:val="left" w:pos="3043"/>
        </w:tabs>
        <w:rPr>
          <w:rFonts w:ascii="Times New Roman" w:hAnsi="Times New Roman" w:cs="Times New Roman"/>
          <w:sz w:val="28"/>
          <w:szCs w:val="28"/>
          <w:lang w:val="vi-VN"/>
        </w:rPr>
      </w:pPr>
      <w:r>
        <w:rPr>
          <w:rFonts w:ascii="Times New Roman" w:hAnsi="Times New Roman" w:cs="Times New Roman"/>
          <w:sz w:val="28"/>
          <w:szCs w:val="28"/>
          <w:lang w:val="vi-VN"/>
        </w:rPr>
        <w:tab/>
        <w:t>Mục Job Tag để tìm kiếm theo thẻ tên.</w:t>
      </w:r>
    </w:p>
    <w:p w14:paraId="34EFF382" w14:textId="77777777" w:rsidR="00562C3C" w:rsidRDefault="00562C3C" w:rsidP="00562C3C">
      <w:pPr>
        <w:tabs>
          <w:tab w:val="left" w:pos="720"/>
          <w:tab w:val="left" w:pos="1440"/>
          <w:tab w:val="left" w:pos="2160"/>
          <w:tab w:val="left" w:pos="3043"/>
        </w:tabs>
        <w:rPr>
          <w:rFonts w:ascii="Times New Roman" w:hAnsi="Times New Roman" w:cs="Times New Roman"/>
          <w:sz w:val="28"/>
          <w:szCs w:val="28"/>
          <w:lang w:val="vi-VN"/>
        </w:rPr>
      </w:pPr>
      <w:r>
        <w:rPr>
          <w:rFonts w:ascii="Times New Roman" w:hAnsi="Times New Roman" w:cs="Times New Roman"/>
          <w:sz w:val="28"/>
          <w:szCs w:val="28"/>
          <w:lang w:val="vi-VN"/>
        </w:rPr>
        <w:tab/>
        <w:t>Nhấn nút submit để hoàn thành đăng bài.</w:t>
      </w:r>
    </w:p>
    <w:p w14:paraId="745D891B" w14:textId="3F3F7101" w:rsidR="00562C3C" w:rsidRDefault="00562C3C" w:rsidP="00562C3C">
      <w:pPr>
        <w:ind w:left="540"/>
        <w:jc w:val="center"/>
      </w:pPr>
    </w:p>
    <w:p w14:paraId="7FDEFA9E" w14:textId="77777777" w:rsidR="00562C3C" w:rsidRDefault="00562C3C" w:rsidP="00562C3C">
      <w:pPr>
        <w:ind w:left="540"/>
        <w:jc w:val="center"/>
      </w:pPr>
    </w:p>
    <w:p w14:paraId="4361CA91" w14:textId="542C314F" w:rsidR="00562C3C" w:rsidRPr="00562C3C" w:rsidRDefault="00562C3C" w:rsidP="00562C3C">
      <w:pPr>
        <w:pStyle w:val="u3"/>
        <w:numPr>
          <w:ilvl w:val="0"/>
          <w:numId w:val="33"/>
        </w:numPr>
        <w:rPr>
          <w:rFonts w:ascii="Times New Roman" w:hAnsi="Times New Roman"/>
          <w:b w:val="0"/>
          <w:color w:val="000000" w:themeColor="text1"/>
          <w:sz w:val="28"/>
          <w:szCs w:val="28"/>
        </w:rPr>
      </w:pPr>
      <w:r>
        <w:rPr>
          <w:rFonts w:ascii="Times New Roman" w:hAnsi="Times New Roman"/>
          <w:b w:val="0"/>
          <w:color w:val="000000" w:themeColor="text1"/>
          <w:sz w:val="28"/>
          <w:szCs w:val="28"/>
        </w:rPr>
        <w:t>Xem thông tin bài đăng</w:t>
      </w:r>
    </w:p>
    <w:p w14:paraId="19A4FCF6" w14:textId="77777777" w:rsidR="00562C3C" w:rsidRDefault="00562C3C" w:rsidP="00562C3C">
      <w:pPr>
        <w:rPr>
          <w:rFonts w:ascii="Times New Roman" w:hAnsi="Times New Roman" w:cs="Times New Roman"/>
          <w:sz w:val="28"/>
          <w:szCs w:val="28"/>
          <w:lang w:val="vi-VN"/>
        </w:rPr>
      </w:pPr>
      <w:r>
        <w:rPr>
          <w:lang w:val="vi-VN"/>
        </w:rPr>
        <w:tab/>
      </w:r>
      <w:r>
        <w:rPr>
          <w:rFonts w:ascii="Times New Roman" w:hAnsi="Times New Roman" w:cs="Times New Roman"/>
          <w:sz w:val="28"/>
          <w:szCs w:val="28"/>
          <w:lang w:val="vi-VN"/>
        </w:rPr>
        <w:t>Sau khi đăng nhập vào hệ thống app trên điện thoại di động, các bài đăng sẽ được hiển thị trong mục xem thông tin bài đăng, xem bài đăng đã lưu, xem bài đăng nhà tuyển dụng đã lưu, xe tri tiết bài đăng.</w:t>
      </w:r>
    </w:p>
    <w:p w14:paraId="69892C80" w14:textId="77777777" w:rsidR="00562C3C" w:rsidRDefault="00562C3C" w:rsidP="00562C3C">
      <w:pPr>
        <w:rPr>
          <w:rFonts w:ascii="Times New Roman" w:hAnsi="Times New Roman" w:cs="Times New Roman"/>
          <w:sz w:val="28"/>
          <w:szCs w:val="28"/>
          <w:lang w:val="vi-VN"/>
        </w:rPr>
      </w:pPr>
      <w:r>
        <w:rPr>
          <w:noProof/>
          <w:lang w:eastAsia="en-US" w:bidi="ar-SA"/>
        </w:rPr>
        <w:lastRenderedPageBreak/>
        <w:drawing>
          <wp:inline distT="0" distB="0" distL="0" distR="0" wp14:anchorId="2C94550F" wp14:editId="518FF904">
            <wp:extent cx="4029095" cy="6981825"/>
            <wp:effectExtent l="0" t="0" r="0" b="0"/>
            <wp:docPr id="8" name="Hình ảnh 8" descr="https://scontent.fhan2-4.fna.fbcdn.net/v/t1.15752-9/44450382_251066562224354_6278681989872615424_n.png?_nc_cat=100&amp;_nc_ht=scontent.fhan2-4.fna&amp;oh=a8ae71197e4caacb76e51cfcfcd99461&amp;oe=5C4430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han2-4.fna.fbcdn.net/v/t1.15752-9/44450382_251066562224354_6278681989872615424_n.png?_nc_cat=100&amp;_nc_ht=scontent.fhan2-4.fna&amp;oh=a8ae71197e4caacb76e51cfcfcd99461&amp;oe=5C4430A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973" cy="6986812"/>
                    </a:xfrm>
                    <a:prstGeom prst="rect">
                      <a:avLst/>
                    </a:prstGeom>
                    <a:noFill/>
                    <a:ln>
                      <a:noFill/>
                    </a:ln>
                  </pic:spPr>
                </pic:pic>
              </a:graphicData>
            </a:graphic>
          </wp:inline>
        </w:drawing>
      </w:r>
    </w:p>
    <w:p w14:paraId="4E7D211C"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lang w:val="vi-VN"/>
        </w:rPr>
      </w:pPr>
      <w:r>
        <w:rPr>
          <w:rFonts w:ascii="Times New Roman" w:hAnsi="Times New Roman" w:cs="Times New Roman"/>
          <w:sz w:val="28"/>
          <w:szCs w:val="28"/>
          <w:lang w:val="vi-VN"/>
        </w:rPr>
        <w:t>Nút Follow để theo dõi công ty. Khi nhấn vào nút này ứng viên có thể xem bài đăng của các công ty này trong mục các công ty đã lưu.</w:t>
      </w:r>
    </w:p>
    <w:p w14:paraId="316C1D9E" w14:textId="77777777" w:rsidR="00562C3C" w:rsidRPr="00CE5089"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lang w:val="vi-VN"/>
        </w:rPr>
      </w:pPr>
      <w:r w:rsidRPr="00CE5089">
        <w:rPr>
          <w:rFonts w:ascii="Times New Roman" w:hAnsi="Times New Roman" w:cs="Times New Roman"/>
          <w:sz w:val="28"/>
          <w:szCs w:val="28"/>
          <w:lang w:val="vi-VN"/>
        </w:rPr>
        <w:t xml:space="preserve">Nhấn nào nút tiêu đề để xem chi tiết bài đăng ( </w:t>
      </w:r>
      <w:r w:rsidRPr="00CE5089">
        <w:rPr>
          <w:rFonts w:ascii="Times New Roman" w:hAnsi="Times New Roman" w:cs="Times New Roman"/>
          <w:b/>
          <w:sz w:val="28"/>
          <w:szCs w:val="28"/>
          <w:lang w:val="vi-VN"/>
        </w:rPr>
        <w:t>More Company Informations</w:t>
      </w:r>
      <w:r w:rsidRPr="00CE5089">
        <w:rPr>
          <w:rFonts w:ascii="Times New Roman" w:hAnsi="Times New Roman" w:cs="Times New Roman"/>
          <w:sz w:val="28"/>
          <w:szCs w:val="28"/>
          <w:lang w:val="vi-VN"/>
        </w:rPr>
        <w:t xml:space="preserve"> )</w:t>
      </w:r>
    </w:p>
    <w:p w14:paraId="1BB90633" w14:textId="77777777" w:rsidR="00562C3C" w:rsidRPr="00CE5089"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lang w:val="vi-VN"/>
        </w:rPr>
      </w:pPr>
      <w:r>
        <w:rPr>
          <w:rFonts w:ascii="Times New Roman" w:hAnsi="Times New Roman" w:cs="Times New Roman"/>
          <w:sz w:val="28"/>
          <w:szCs w:val="28"/>
          <w:lang w:val="vi-VN"/>
        </w:rPr>
        <w:t>Sau khi ấn vào sẽ chuyển đến tab để xem chi tiết bài đăng.</w:t>
      </w:r>
    </w:p>
    <w:p w14:paraId="242F972A" w14:textId="77777777" w:rsidR="00562C3C" w:rsidRDefault="00562C3C" w:rsidP="00562C3C">
      <w:pPr>
        <w:rPr>
          <w:rFonts w:ascii="Times New Roman" w:hAnsi="Times New Roman" w:cs="Times New Roman"/>
          <w:sz w:val="28"/>
          <w:szCs w:val="28"/>
          <w:lang w:val="vi-VN"/>
        </w:rPr>
      </w:pPr>
    </w:p>
    <w:p w14:paraId="50C6E86B" w14:textId="1C185F99" w:rsidR="00562C3C" w:rsidRDefault="00562C3C" w:rsidP="00562C3C">
      <w:pPr>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Pr>
          <w:noProof/>
          <w:lang w:eastAsia="en-US" w:bidi="ar-SA"/>
        </w:rPr>
        <w:drawing>
          <wp:inline distT="0" distB="0" distL="0" distR="0" wp14:anchorId="1B50DCC1" wp14:editId="0831AAD6">
            <wp:extent cx="3726775" cy="6457950"/>
            <wp:effectExtent l="0" t="0" r="0" b="0"/>
            <wp:docPr id="7" name="Hình ảnh 7" descr="https://scontent.fhan2-2.fna.fbcdn.net/v/t1.15752-9/44488215_1748622735247351_6518817262114177024_n.png?_nc_cat=111&amp;_nc_ht=scontent.fhan2-2.fna&amp;oh=1e55e2eba57417cc6dc693bce12e7e1b&amp;oe=5C86F6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2-2.fna.fbcdn.net/v/t1.15752-9/44488215_1748622735247351_6518817262114177024_n.png?_nc_cat=111&amp;_nc_ht=scontent.fhan2-2.fna&amp;oh=1e55e2eba57417cc6dc693bce12e7e1b&amp;oe=5C86F66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159" cy="6460349"/>
                    </a:xfrm>
                    <a:prstGeom prst="rect">
                      <a:avLst/>
                    </a:prstGeom>
                    <a:noFill/>
                    <a:ln>
                      <a:noFill/>
                    </a:ln>
                  </pic:spPr>
                </pic:pic>
              </a:graphicData>
            </a:graphic>
          </wp:inline>
        </w:drawing>
      </w:r>
    </w:p>
    <w:p w14:paraId="79CF399E" w14:textId="745876FF" w:rsidR="00562C3C" w:rsidRPr="00562C3C" w:rsidRDefault="00562C3C" w:rsidP="00562C3C">
      <w:pPr>
        <w:pStyle w:val="u3"/>
        <w:numPr>
          <w:ilvl w:val="0"/>
          <w:numId w:val="37"/>
        </w:numPr>
        <w:rPr>
          <w:rFonts w:ascii="Times New Roman" w:hAnsi="Times New Roman"/>
          <w:color w:val="000000" w:themeColor="text1"/>
          <w:sz w:val="28"/>
          <w:szCs w:val="28"/>
        </w:rPr>
      </w:pPr>
      <w:bookmarkStart w:id="65" w:name="_Toc529620940"/>
      <w:r w:rsidRPr="00562C3C">
        <w:rPr>
          <w:rFonts w:ascii="Times New Roman" w:hAnsi="Times New Roman"/>
          <w:color w:val="000000" w:themeColor="text1"/>
          <w:sz w:val="28"/>
          <w:szCs w:val="28"/>
        </w:rPr>
        <w:t>Lưu công ty</w:t>
      </w:r>
      <w:bookmarkEnd w:id="65"/>
    </w:p>
    <w:p w14:paraId="1DE2600E"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lang w:val="vi-VN"/>
        </w:rPr>
        <w:tab/>
        <w:t xml:space="preserve">Sau khi đăng nhập vào hệ thống app trên điện thoại di động </w:t>
      </w:r>
      <w:r>
        <w:rPr>
          <w:rFonts w:ascii="Times New Roman" w:hAnsi="Times New Roman" w:cs="Times New Roman"/>
          <w:sz w:val="28"/>
          <w:szCs w:val="28"/>
        </w:rPr>
        <w:t>và</w:t>
      </w:r>
      <w:r>
        <w:rPr>
          <w:rFonts w:ascii="Times New Roman" w:hAnsi="Times New Roman" w:cs="Times New Roman"/>
          <w:sz w:val="28"/>
          <w:szCs w:val="28"/>
          <w:lang w:val="vi-VN"/>
        </w:rPr>
        <w:t xml:space="preserve"> nhấn vào </w:t>
      </w:r>
      <w:r>
        <w:rPr>
          <w:rFonts w:ascii="Times New Roman" w:hAnsi="Times New Roman" w:cs="Times New Roman"/>
          <w:sz w:val="28"/>
          <w:szCs w:val="28"/>
        </w:rPr>
        <w:t>nút danh sách công ty đã lưu.</w:t>
      </w:r>
    </w:p>
    <w:p w14:paraId="108BC418"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noProof/>
          <w:sz w:val="28"/>
          <w:szCs w:val="28"/>
          <w:lang w:eastAsia="en-US" w:bidi="ar-SA"/>
        </w:rPr>
        <w:drawing>
          <wp:inline distT="0" distB="0" distL="0" distR="0" wp14:anchorId="74739B98" wp14:editId="12251DD8">
            <wp:extent cx="3776459" cy="6543675"/>
            <wp:effectExtent l="0" t="0" r="0" b="0"/>
            <wp:docPr id="4" name="Hình ảnh 4" descr="Ảnh có chứa ảnh chụp màn hình,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d-compan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2793" cy="6554651"/>
                    </a:xfrm>
                    <a:prstGeom prst="rect">
                      <a:avLst/>
                    </a:prstGeom>
                  </pic:spPr>
                </pic:pic>
              </a:graphicData>
            </a:graphic>
          </wp:inline>
        </w:drawing>
      </w:r>
    </w:p>
    <w:p w14:paraId="5CEE7960" w14:textId="77777777" w:rsidR="00562C3C" w:rsidRPr="00053579"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Nhấn vào một công ty nào đó để xem chi tiết của công ty đó.</w:t>
      </w:r>
    </w:p>
    <w:p w14:paraId="43B33B9B"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noProof/>
          <w:sz w:val="28"/>
          <w:szCs w:val="28"/>
          <w:lang w:eastAsia="en-US" w:bidi="ar-SA"/>
        </w:rPr>
        <w:drawing>
          <wp:inline distT="0" distB="0" distL="0" distR="0" wp14:anchorId="34F69241" wp14:editId="72559696">
            <wp:extent cx="3847920" cy="6667500"/>
            <wp:effectExtent l="0" t="0" r="0" b="0"/>
            <wp:docPr id="3" name="Hình ảnh 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ny-Inf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9316" cy="6669919"/>
                    </a:xfrm>
                    <a:prstGeom prst="rect">
                      <a:avLst/>
                    </a:prstGeom>
                  </pic:spPr>
                </pic:pic>
              </a:graphicData>
            </a:graphic>
          </wp:inline>
        </w:drawing>
      </w:r>
    </w:p>
    <w:p w14:paraId="4E027A15"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Kéo xuống dưới để xem đầy đủ thông tin.</w:t>
      </w:r>
    </w:p>
    <w:p w14:paraId="50124A20" w14:textId="00DA1C43" w:rsidR="00562C3C" w:rsidRPr="00562C3C" w:rsidRDefault="00562C3C" w:rsidP="00562C3C">
      <w:pPr>
        <w:pStyle w:val="u3"/>
        <w:numPr>
          <w:ilvl w:val="0"/>
          <w:numId w:val="0"/>
        </w:numPr>
        <w:rPr>
          <w:rFonts w:ascii="Times New Roman" w:hAnsi="Times New Roman"/>
          <w:color w:val="000000" w:themeColor="text1"/>
          <w:sz w:val="28"/>
          <w:szCs w:val="28"/>
        </w:rPr>
      </w:pPr>
      <w:bookmarkStart w:id="66" w:name="_Toc529620941"/>
      <w:r w:rsidRPr="00562C3C">
        <w:rPr>
          <w:rFonts w:ascii="Times New Roman" w:hAnsi="Times New Roman"/>
          <w:color w:val="000000" w:themeColor="text1"/>
          <w:sz w:val="28"/>
          <w:szCs w:val="28"/>
        </w:rPr>
        <w:t>Đăng ký</w:t>
      </w:r>
      <w:bookmarkEnd w:id="66"/>
      <w:r w:rsidRPr="00562C3C">
        <w:rPr>
          <w:rFonts w:ascii="Times New Roman" w:hAnsi="Times New Roman"/>
          <w:color w:val="000000" w:themeColor="text1"/>
          <w:sz w:val="28"/>
          <w:szCs w:val="28"/>
        </w:rPr>
        <w:t xml:space="preserve"> </w:t>
      </w:r>
    </w:p>
    <w:p w14:paraId="68B286F0"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tab/>
        <w:t>Sau khi mở trang web, nhà truyển dụng phải đăng ký tài khải với hệ thống để có thể sử dựng được các chức năng.</w:t>
      </w:r>
    </w:p>
    <w:p w14:paraId="23EF92CF"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lastRenderedPageBreak/>
        <w:drawing>
          <wp:inline distT="0" distB="0" distL="0" distR="0" wp14:anchorId="587EE390" wp14:editId="16ECFAE2">
            <wp:extent cx="6122035" cy="5278120"/>
            <wp:effectExtent l="0" t="0" r="0" b="0"/>
            <wp:docPr id="2" name="Hình ảnh 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í.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035" cy="5278120"/>
                    </a:xfrm>
                    <a:prstGeom prst="rect">
                      <a:avLst/>
                    </a:prstGeom>
                  </pic:spPr>
                </pic:pic>
              </a:graphicData>
            </a:graphic>
          </wp:inline>
        </w:drawing>
      </w:r>
    </w:p>
    <w:p w14:paraId="38DFDF13"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Những mục có dấu sao nhỏ ở trên bắt buộc phải điền</w:t>
      </w:r>
    </w:p>
    <w:p w14:paraId="7F7DA780"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Mục tổng số nhân viên phải chọn các kết quả cho trước phù hợp với công ty</w:t>
      </w:r>
    </w:p>
    <w:p w14:paraId="128FE445"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Lưu để đăng ký tài khoản</w:t>
      </w:r>
    </w:p>
    <w:p w14:paraId="3534EDD4" w14:textId="77777777" w:rsidR="00562C3C" w:rsidRPr="008D4F50"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hủy để hủy bỏ việc đăng ký</w:t>
      </w:r>
    </w:p>
    <w:p w14:paraId="4A94B1C9" w14:textId="67456D7E" w:rsidR="00562C3C" w:rsidRPr="00562C3C" w:rsidRDefault="00562C3C" w:rsidP="00562C3C">
      <w:pPr>
        <w:pStyle w:val="u3"/>
        <w:numPr>
          <w:ilvl w:val="0"/>
          <w:numId w:val="37"/>
        </w:numPr>
        <w:rPr>
          <w:rFonts w:ascii="Times New Roman" w:hAnsi="Times New Roman"/>
          <w:color w:val="000000" w:themeColor="text1"/>
          <w:sz w:val="28"/>
          <w:szCs w:val="28"/>
        </w:rPr>
      </w:pPr>
      <w:bookmarkStart w:id="67" w:name="_Toc529620942"/>
      <w:r w:rsidRPr="00562C3C">
        <w:rPr>
          <w:rFonts w:ascii="Times New Roman" w:hAnsi="Times New Roman"/>
          <w:color w:val="000000" w:themeColor="text1"/>
          <w:sz w:val="28"/>
          <w:szCs w:val="28"/>
        </w:rPr>
        <w:t>Đăng nhập</w:t>
      </w:r>
      <w:bookmarkEnd w:id="67"/>
    </w:p>
    <w:p w14:paraId="457548B5"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Nhà tuyển dụng phải đăng nhập vào hệ thống để có thể sử dụng các chức năng</w:t>
      </w:r>
    </w:p>
    <w:p w14:paraId="3F7315AE"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lang w:eastAsia="en-US" w:bidi="ar-SA"/>
        </w:rPr>
        <w:lastRenderedPageBreak/>
        <w:drawing>
          <wp:inline distT="0" distB="0" distL="0" distR="0" wp14:anchorId="1C617556" wp14:editId="61DF37C9">
            <wp:extent cx="6122035" cy="2815590"/>
            <wp:effectExtent l="0" t="0" r="0" b="3810"/>
            <wp:docPr id="5" name="Hình ảnh 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 nhậ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2815590"/>
                    </a:xfrm>
                    <a:prstGeom prst="rect">
                      <a:avLst/>
                    </a:prstGeom>
                  </pic:spPr>
                </pic:pic>
              </a:graphicData>
            </a:graphic>
          </wp:inline>
        </w:drawing>
      </w:r>
    </w:p>
    <w:p w14:paraId="3D138A74"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Nhà tuyển dụng phải đăng nhập bằng tài khoản đã đăng ký từ trước</w:t>
      </w:r>
    </w:p>
    <w:p w14:paraId="31B3609A"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Đăng Nhập để hoàn tất việc đăng nhập</w:t>
      </w:r>
    </w:p>
    <w:p w14:paraId="498DD354"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Hủy để hủy bỏ việc đăng nhập</w:t>
      </w:r>
    </w:p>
    <w:p w14:paraId="60F1201F" w14:textId="57C53F9B" w:rsidR="00562C3C" w:rsidRPr="00562C3C" w:rsidRDefault="00562C3C" w:rsidP="00562C3C">
      <w:pPr>
        <w:pStyle w:val="u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t>Quản lý bài đăng</w:t>
      </w:r>
    </w:p>
    <w:p w14:paraId="1D6A209A" w14:textId="77777777" w:rsidR="00562C3C" w:rsidRDefault="00562C3C" w:rsidP="00562C3C">
      <w:pPr>
        <w:rPr>
          <w:rFonts w:ascii="Times New Roman" w:hAnsi="Times New Roman" w:cs="Times New Roman"/>
          <w:sz w:val="28"/>
          <w:szCs w:val="28"/>
        </w:rPr>
      </w:pPr>
      <w:r>
        <w:tab/>
      </w:r>
      <w:r w:rsidRPr="00213B0A">
        <w:rPr>
          <w:rFonts w:ascii="Times New Roman" w:hAnsi="Times New Roman" w:cs="Times New Roman"/>
          <w:sz w:val="28"/>
          <w:szCs w:val="28"/>
        </w:rPr>
        <w:t>Sau khi đăng</w:t>
      </w:r>
      <w:r>
        <w:rPr>
          <w:rFonts w:ascii="Times New Roman" w:hAnsi="Times New Roman" w:cs="Times New Roman"/>
          <w:sz w:val="28"/>
          <w:szCs w:val="28"/>
        </w:rPr>
        <w:t xml:space="preserve"> đăng nhập vào hệ thống nhà tuyển dụng có thể quản lý những bài đăng tìm ứng viên của mình</w:t>
      </w:r>
    </w:p>
    <w:p w14:paraId="0B717789" w14:textId="77777777" w:rsidR="00562C3C" w:rsidRPr="00213B0A"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4B6C082A" wp14:editId="0A820D8D">
            <wp:extent cx="6122035" cy="2815590"/>
            <wp:effectExtent l="0" t="0" r="0" b="381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lý.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2035" cy="2815590"/>
                    </a:xfrm>
                    <a:prstGeom prst="rect">
                      <a:avLst/>
                    </a:prstGeom>
                  </pic:spPr>
                </pic:pic>
              </a:graphicData>
            </a:graphic>
          </wp:inline>
        </w:drawing>
      </w:r>
    </w:p>
    <w:p w14:paraId="1B03701B"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thêm công việc để chuyển đến trang đăng bài</w:t>
      </w:r>
    </w:p>
    <w:p w14:paraId="6DF06B29"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Các mục Việc làm đăng đăng, việc làm tạm dùng, việc làm hết hạn để xem những bài viết</w:t>
      </w:r>
    </w:p>
    <w:p w14:paraId="3B4BFC4E" w14:textId="11A5E954" w:rsidR="00562C3C" w:rsidRPr="00BD2D71" w:rsidRDefault="00562C3C" w:rsidP="00BD2D71">
      <w:pPr>
        <w:pStyle w:val="u3"/>
        <w:numPr>
          <w:ilvl w:val="0"/>
          <w:numId w:val="37"/>
        </w:numPr>
        <w:rPr>
          <w:rFonts w:ascii="Times New Roman" w:hAnsi="Times New Roman"/>
          <w:color w:val="000000" w:themeColor="text1"/>
          <w:sz w:val="28"/>
          <w:szCs w:val="28"/>
        </w:rPr>
      </w:pPr>
      <w:r w:rsidRPr="00BD2D71">
        <w:rPr>
          <w:rFonts w:ascii="Times New Roman" w:hAnsi="Times New Roman"/>
          <w:color w:val="000000" w:themeColor="text1"/>
          <w:sz w:val="28"/>
          <w:szCs w:val="28"/>
        </w:rPr>
        <w:t>Tìm kiếm việc làm</w:t>
      </w:r>
    </w:p>
    <w:p w14:paraId="6D1B1247"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 xml:space="preserve">Sau khi đăng nhập vào hệ thống ứng viên có thể tìm kiếm các công việc </w:t>
      </w:r>
      <w:r>
        <w:rPr>
          <w:rFonts w:ascii="Times New Roman" w:hAnsi="Times New Roman" w:cs="Times New Roman"/>
          <w:sz w:val="28"/>
          <w:szCs w:val="28"/>
        </w:rPr>
        <w:lastRenderedPageBreak/>
        <w:t>phù hợp với mình.</w:t>
      </w:r>
    </w:p>
    <w:p w14:paraId="429914BF"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3A4E88FB" wp14:editId="71E9C5D8">
            <wp:extent cx="4249203" cy="7362825"/>
            <wp:effectExtent l="0" t="0" r="0" b="0"/>
            <wp:docPr id="9" name="Hình ảnh 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0719" cy="7365452"/>
                    </a:xfrm>
                    <a:prstGeom prst="rect">
                      <a:avLst/>
                    </a:prstGeom>
                  </pic:spPr>
                </pic:pic>
              </a:graphicData>
            </a:graphic>
          </wp:inline>
        </w:drawing>
      </w:r>
    </w:p>
    <w:p w14:paraId="05BDAD0C"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Chọn các nút để tìm kiếm theo công việc, công ty và địa điểm</w:t>
      </w:r>
    </w:p>
    <w:p w14:paraId="58A447AD"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Sau khi chọn thì ứng viên có thể nhập nội dung cần tìm vào thanh Search</w:t>
      </w:r>
    </w:p>
    <w:p w14:paraId="315E9908"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Sau khi tìm kiếm các công việc, công ty, địa điểm thích hợp sẽ được hiện thị bên dưới, kéo xuống đến xem thêm.</w:t>
      </w:r>
    </w:p>
    <w:p w14:paraId="152191F0" w14:textId="611857AC" w:rsidR="00562C3C" w:rsidRPr="00562C3C" w:rsidRDefault="00562C3C" w:rsidP="00562C3C">
      <w:pPr>
        <w:pStyle w:val="u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lastRenderedPageBreak/>
        <w:t>Cập nhật thông tin của ứng viên.</w:t>
      </w:r>
    </w:p>
    <w:p w14:paraId="43E86959"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Ứng viên có thể thay đổi thông tin của mình thông qua giao diện trên điện thoại đi động.</w:t>
      </w:r>
    </w:p>
    <w:p w14:paraId="461E47E9"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3057E64E" wp14:editId="372B1B79">
            <wp:extent cx="3770962" cy="6534150"/>
            <wp:effectExtent l="0" t="0" r="0" b="0"/>
            <wp:docPr id="1" name="Hình ảnh 1"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Inform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74698" cy="6540624"/>
                    </a:xfrm>
                    <a:prstGeom prst="rect">
                      <a:avLst/>
                    </a:prstGeom>
                  </pic:spPr>
                </pic:pic>
              </a:graphicData>
            </a:graphic>
          </wp:inline>
        </w:drawing>
      </w:r>
    </w:p>
    <w:p w14:paraId="12B9818D"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Email: để sửa thông tin email.</w:t>
      </w:r>
    </w:p>
    <w:p w14:paraId="71ABB1C5"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Phone: để sửa thông tin số điện thoại</w:t>
      </w:r>
    </w:p>
    <w:p w14:paraId="62CFD191"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Trình độ học vấn: để sửa thông tin trình độ học cấn của mình</w:t>
      </w:r>
    </w:p>
    <w:p w14:paraId="59A7A362"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Địa chỉ: để cập nhật lại địa chỉ của mình</w:t>
      </w:r>
    </w:p>
    <w:p w14:paraId="0F33BC2C" w14:textId="15B0FC0A" w:rsidR="00562C3C" w:rsidRPr="00562C3C" w:rsidRDefault="00562C3C" w:rsidP="00562C3C">
      <w:pPr>
        <w:pStyle w:val="u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lastRenderedPageBreak/>
        <w:t>Đăng nhập dành cho ứng viên</w:t>
      </w:r>
    </w:p>
    <w:p w14:paraId="4EC6A818"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Để sử dụng được ứng dụng cũng như những chức năng khác ứng viên cần đăng nhập vào hệ thống.</w:t>
      </w:r>
    </w:p>
    <w:p w14:paraId="362B7ED4"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0BC9C255" wp14:editId="5630F465">
            <wp:extent cx="3650026" cy="63246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9 at 20.29.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1838" cy="6327740"/>
                    </a:xfrm>
                    <a:prstGeom prst="rect">
                      <a:avLst/>
                    </a:prstGeom>
                  </pic:spPr>
                </pic:pic>
              </a:graphicData>
            </a:graphic>
          </wp:inline>
        </w:drawing>
      </w:r>
    </w:p>
    <w:p w14:paraId="3DAD6A40"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Nhập tài khoản và mật khẩu đã đăng ký từ trước vào.</w:t>
      </w:r>
    </w:p>
    <w:p w14:paraId="40D1EDEB" w14:textId="77777777" w:rsidR="00562C3C" w:rsidRPr="00EB0B85"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sign in để đăng nhập vào tài khoản của mình.</w:t>
      </w:r>
    </w:p>
    <w:p w14:paraId="3E602B97" w14:textId="77777777" w:rsidR="00562C3C" w:rsidRPr="00562C3C" w:rsidRDefault="00562C3C" w:rsidP="00562C3C">
      <w:pPr>
        <w:rPr>
          <w:lang w:eastAsia="en-US" w:bidi="ar-SA"/>
        </w:rPr>
      </w:pPr>
    </w:p>
    <w:p w14:paraId="4FCD1508" w14:textId="19996996" w:rsidR="003F1120" w:rsidRDefault="003F1120" w:rsidP="003F1120">
      <w:pPr>
        <w:pStyle w:val="u2"/>
        <w:rPr>
          <w:lang w:eastAsia="en-US" w:bidi="ar-SA"/>
        </w:rPr>
      </w:pPr>
      <w:bookmarkStart w:id="68" w:name="_Toc527975147"/>
      <w:r w:rsidRPr="003F1120">
        <w:rPr>
          <w:lang w:eastAsia="en-US" w:bidi="ar-SA"/>
        </w:rPr>
        <w:t>Cơ sở dữ liệu</w:t>
      </w:r>
      <w:bookmarkEnd w:id="68"/>
    </w:p>
    <w:p w14:paraId="2D745F55" w14:textId="4DB410D7" w:rsidR="00BD2D71" w:rsidRPr="00BD2D71" w:rsidRDefault="00BD2D71" w:rsidP="00BD2D71">
      <w:pPr>
        <w:rPr>
          <w:lang w:eastAsia="en-US" w:bidi="ar-SA"/>
        </w:rPr>
      </w:pPr>
      <w:r>
        <w:rPr>
          <w:lang w:eastAsia="en-US" w:bidi="ar-SA"/>
        </w:rPr>
        <w:t>Sử dụng MySQL</w:t>
      </w:r>
    </w:p>
    <w:p w14:paraId="43290BAF" w14:textId="077E769F" w:rsidR="00562C3C" w:rsidRDefault="00562C3C" w:rsidP="00562C3C">
      <w:pPr>
        <w:rPr>
          <w:sz w:val="28"/>
          <w:szCs w:val="28"/>
          <w:lang w:eastAsia="en-US" w:bidi="ar-SA"/>
        </w:rPr>
      </w:pPr>
      <w:r>
        <w:rPr>
          <w:noProof/>
          <w:lang w:eastAsia="en-US" w:bidi="ar-SA"/>
        </w:rPr>
        <w:lastRenderedPageBreak/>
        <w:drawing>
          <wp:inline distT="0" distB="0" distL="0" distR="0" wp14:anchorId="70DCFFB7" wp14:editId="35035F0A">
            <wp:extent cx="5575300" cy="3427635"/>
            <wp:effectExtent l="0" t="0" r="6350" b="190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5300" cy="3427635"/>
                    </a:xfrm>
                    <a:prstGeom prst="rect">
                      <a:avLst/>
                    </a:prstGeom>
                    <a:noFill/>
                    <a:ln>
                      <a:noFill/>
                    </a:ln>
                  </pic:spPr>
                </pic:pic>
              </a:graphicData>
            </a:graphic>
          </wp:inline>
        </w:drawing>
      </w:r>
    </w:p>
    <w:p w14:paraId="0AEFC6B0" w14:textId="77777777" w:rsidR="00562C3C" w:rsidRPr="00562C3C" w:rsidRDefault="00562C3C" w:rsidP="00562C3C">
      <w:pPr>
        <w:rPr>
          <w:sz w:val="28"/>
          <w:szCs w:val="28"/>
          <w:lang w:eastAsia="en-US" w:bidi="ar-SA"/>
        </w:rPr>
      </w:pPr>
    </w:p>
    <w:p w14:paraId="09ACA236" w14:textId="274DA839" w:rsidR="003F1120" w:rsidRDefault="003F1120" w:rsidP="003F1120">
      <w:pPr>
        <w:pStyle w:val="u2"/>
        <w:rPr>
          <w:lang w:eastAsia="en-US" w:bidi="ar-SA"/>
        </w:rPr>
      </w:pPr>
      <w:bookmarkStart w:id="69" w:name="_Toc527975148"/>
      <w:r w:rsidRPr="003F1120">
        <w:rPr>
          <w:lang w:eastAsia="en-US" w:bidi="ar-SA"/>
        </w:rPr>
        <w:t>Mạng</w:t>
      </w:r>
      <w:bookmarkEnd w:id="69"/>
    </w:p>
    <w:p w14:paraId="693B649A" w14:textId="18C3365E" w:rsidR="007052AC" w:rsidRDefault="007052AC" w:rsidP="007052AC">
      <w:pPr>
        <w:rPr>
          <w:lang w:eastAsia="en-US" w:bidi="ar-SA"/>
        </w:rPr>
      </w:pPr>
      <w:r>
        <w:rPr>
          <w:lang w:eastAsia="en-US" w:bidi="ar-SA"/>
        </w:rPr>
        <w:t xml:space="preserve">Mô hình </w:t>
      </w:r>
      <w:proofErr w:type="gramStart"/>
      <w:r>
        <w:rPr>
          <w:lang w:eastAsia="en-US" w:bidi="ar-SA"/>
        </w:rPr>
        <w:t>mạng  client</w:t>
      </w:r>
      <w:proofErr w:type="gramEnd"/>
      <w:r>
        <w:rPr>
          <w:lang w:eastAsia="en-US" w:bidi="ar-SA"/>
        </w:rPr>
        <w:t>-server</w:t>
      </w:r>
    </w:p>
    <w:p w14:paraId="36C720E0" w14:textId="060AF63D" w:rsidR="007052AC" w:rsidRPr="007052AC" w:rsidRDefault="007052AC" w:rsidP="007052AC">
      <w:pPr>
        <w:rPr>
          <w:lang w:eastAsia="en-US" w:bidi="ar-SA"/>
        </w:rPr>
      </w:pPr>
      <w:r>
        <w:rPr>
          <w:noProof/>
        </w:rPr>
        <w:drawing>
          <wp:inline distT="0" distB="0" distL="0" distR="0" wp14:anchorId="037A69F8" wp14:editId="2CABD42C">
            <wp:extent cx="5575300" cy="2744763"/>
            <wp:effectExtent l="0" t="0" r="6350" b="0"/>
            <wp:docPr id="15" name="Hình ảnh 15" descr="https://i.khoahoc.tv/photos/image/2016/09/06/mo-hinh-client-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khoahoc.tv/photos/image/2016/09/06/mo-hinh-client-serv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300" cy="2744763"/>
                    </a:xfrm>
                    <a:prstGeom prst="rect">
                      <a:avLst/>
                    </a:prstGeom>
                    <a:noFill/>
                    <a:ln>
                      <a:noFill/>
                    </a:ln>
                  </pic:spPr>
                </pic:pic>
              </a:graphicData>
            </a:graphic>
          </wp:inline>
        </w:drawing>
      </w:r>
    </w:p>
    <w:p w14:paraId="3ED79DFA" w14:textId="5606BB32" w:rsidR="003F1120" w:rsidRDefault="003F1120" w:rsidP="003F1120">
      <w:pPr>
        <w:pStyle w:val="u2"/>
        <w:rPr>
          <w:lang w:eastAsia="en-US" w:bidi="ar-SA"/>
        </w:rPr>
      </w:pPr>
      <w:bookmarkStart w:id="70" w:name="_Toc527975149"/>
      <w:r w:rsidRPr="003F1120">
        <w:rPr>
          <w:lang w:eastAsia="en-US" w:bidi="ar-SA"/>
        </w:rPr>
        <w:t xml:space="preserve">Tương tác người </w:t>
      </w:r>
      <w:r w:rsidR="00A971C8">
        <w:rPr>
          <w:lang w:eastAsia="en-US" w:bidi="ar-SA"/>
        </w:rPr>
        <w:t>dung</w:t>
      </w:r>
      <w:bookmarkEnd w:id="70"/>
    </w:p>
    <w:p w14:paraId="7893A240" w14:textId="3F088130" w:rsidR="00A971C8" w:rsidRDefault="00A971C8" w:rsidP="00A971C8">
      <w:pPr>
        <w:rPr>
          <w:rFonts w:ascii="Times New Roman" w:hAnsi="Times New Roman" w:cs="Times New Roman"/>
          <w:sz w:val="28"/>
          <w:szCs w:val="28"/>
          <w:lang w:eastAsia="en-US" w:bidi="ar-SA"/>
        </w:rPr>
      </w:pPr>
      <w:r>
        <w:rPr>
          <w:rFonts w:ascii="Times New Roman" w:hAnsi="Times New Roman" w:cs="Times New Roman"/>
          <w:sz w:val="28"/>
          <w:szCs w:val="28"/>
          <w:lang w:eastAsia="en-US" w:bidi="ar-SA"/>
        </w:rPr>
        <w:t>Tương tác với người dùng qua trang web và app android, ios.</w:t>
      </w:r>
    </w:p>
    <w:p w14:paraId="4450EDE5" w14:textId="02CE8A5F" w:rsidR="00A971C8" w:rsidRPr="00A971C8" w:rsidRDefault="00A971C8" w:rsidP="00A971C8">
      <w:pPr>
        <w:rPr>
          <w:rFonts w:ascii="Times New Roman" w:hAnsi="Times New Roman" w:cs="Times New Roman"/>
          <w:sz w:val="28"/>
          <w:szCs w:val="28"/>
          <w:lang w:eastAsia="en-US" w:bidi="ar-SA"/>
        </w:rPr>
      </w:pPr>
      <w:r>
        <w:rPr>
          <w:rFonts w:ascii="Times New Roman" w:hAnsi="Times New Roman" w:cs="Times New Roman"/>
          <w:sz w:val="28"/>
          <w:szCs w:val="28"/>
          <w:lang w:eastAsia="en-US" w:bidi="ar-SA"/>
        </w:rPr>
        <w:t>Người dùng có thể đăng ký tài khoản để apply công việc mong muốn qua trang web hoặc app.</w:t>
      </w:r>
    </w:p>
    <w:p w14:paraId="6F33B25E" w14:textId="77777777" w:rsidR="00B055F1" w:rsidRDefault="003F1120" w:rsidP="00B055F1">
      <w:pPr>
        <w:pStyle w:val="u2"/>
        <w:rPr>
          <w:lang w:eastAsia="en-US" w:bidi="ar-SA"/>
        </w:rPr>
      </w:pPr>
      <w:bookmarkStart w:id="71" w:name="_Toc527975150"/>
      <w:r w:rsidRPr="003F1120">
        <w:rPr>
          <w:lang w:eastAsia="en-US" w:bidi="ar-SA"/>
        </w:rPr>
        <w:lastRenderedPageBreak/>
        <w:t>Đặc tả giao diện API (interface)</w:t>
      </w:r>
      <w:bookmarkEnd w:id="71"/>
    </w:p>
    <w:p w14:paraId="1EEFC09E" w14:textId="4AF1B77D" w:rsidR="00CD7D33" w:rsidRDefault="00B055F1" w:rsidP="00CD7D33">
      <w:pPr>
        <w:pStyle w:val="u2"/>
        <w:rPr>
          <w:lang w:eastAsia="en-US" w:bidi="ar-SA"/>
        </w:rPr>
      </w:pPr>
      <w:bookmarkStart w:id="72" w:name="_Toc527975151"/>
      <w:r>
        <w:rPr>
          <w:lang w:eastAsia="en-US" w:bidi="ar-SA"/>
        </w:rPr>
        <w:t>Bảo mật</w:t>
      </w:r>
      <w:bookmarkEnd w:id="72"/>
    </w:p>
    <w:p w14:paraId="36191AD1" w14:textId="7B787EAB" w:rsidR="00A971C8" w:rsidRPr="005402B8" w:rsidRDefault="00A971C8" w:rsidP="00A971C8">
      <w:pPr>
        <w:rPr>
          <w:rFonts w:ascii="Times New Roman" w:hAnsi="Times New Roman" w:cs="Times New Roman"/>
          <w:sz w:val="28"/>
          <w:szCs w:val="28"/>
          <w:lang w:eastAsia="en-US" w:bidi="ar-SA"/>
        </w:rPr>
      </w:pPr>
      <w:r w:rsidRPr="005402B8">
        <w:rPr>
          <w:rFonts w:ascii="Times New Roman" w:hAnsi="Times New Roman" w:cs="Times New Roman"/>
          <w:sz w:val="28"/>
          <w:szCs w:val="28"/>
          <w:lang w:eastAsia="en-US" w:bidi="ar-SA"/>
        </w:rPr>
        <w:t xml:space="preserve">Sử dụng các giao thức bảo mật đơn giản chống tấn công XSS, đánh cắp thông tin. </w:t>
      </w:r>
    </w:p>
    <w:p w14:paraId="58A072D6" w14:textId="6747BD4B"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Sử dụng mật khẩu mạnh và thường xuyên thay đổi lại mật khẩu</w:t>
      </w:r>
    </w:p>
    <w:p w14:paraId="4635C7E1" w14:textId="1FBE26B2"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Liên tục cập nhật các bản vá lỗi cho website, cập nhật các plugin…</w:t>
      </w:r>
    </w:p>
    <w:p w14:paraId="5CDF5088" w14:textId="7C05B9E5"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Tạo các bản sao lưu thường xuyên để đề phòng sự cố</w:t>
      </w:r>
    </w:p>
    <w:p w14:paraId="02B991C9" w14:textId="0D9E354E"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Thường xuyên kiểm tra để phát hiện các dấu hiệu bất thường, có kế hoạch quét virus định kỳ</w:t>
      </w:r>
    </w:p>
    <w:p w14:paraId="096F9FB8" w14:textId="69C7E054" w:rsidR="005402B8" w:rsidRPr="005402B8" w:rsidRDefault="005402B8" w:rsidP="00A971C8">
      <w:pPr>
        <w:rPr>
          <w:rFonts w:ascii="Times New Roman" w:hAnsi="Times New Roman" w:cs="Times New Roman"/>
          <w:sz w:val="28"/>
          <w:szCs w:val="28"/>
          <w:lang w:eastAsia="en-US" w:bidi="ar-SA"/>
        </w:rPr>
      </w:pPr>
      <w:r w:rsidRPr="005402B8">
        <w:rPr>
          <w:rFonts w:ascii="Times New Roman" w:hAnsi="Times New Roman" w:cs="Times New Roman"/>
          <w:sz w:val="28"/>
          <w:szCs w:val="28"/>
          <w:lang w:eastAsia="en-US" w:bidi="ar-SA"/>
        </w:rPr>
        <w:t>Cài đặt sử dụng các theme, plugin có nguồn gốc rõ ràng, sử dụng các phần mềm, plugin bảo mật</w:t>
      </w:r>
    </w:p>
    <w:p w14:paraId="33F5D36E" w14:textId="3EAF88E2" w:rsidR="005402B8" w:rsidRPr="005402B8" w:rsidRDefault="005402B8" w:rsidP="005402B8">
      <w:pPr>
        <w:rPr>
          <w:rFonts w:ascii="Times New Roman" w:hAnsi="Times New Roman" w:cs="Times New Roman"/>
          <w:sz w:val="28"/>
          <w:szCs w:val="28"/>
          <w:lang w:eastAsia="en-US" w:bidi="ar-SA"/>
        </w:rPr>
      </w:pPr>
      <w:r w:rsidRPr="005402B8">
        <w:rPr>
          <w:rFonts w:ascii="Times New Roman" w:hAnsi="Times New Roman" w:cs="Times New Roman"/>
          <w:color w:val="222222"/>
          <w:sz w:val="28"/>
          <w:szCs w:val="28"/>
          <w:shd w:val="clear" w:color="auto" w:fill="FFFFFF"/>
        </w:rPr>
        <w:t>Cài đặt SSL để hạn chế bị hacker tấn công, ăn cắp thông tin. Nó cũng giúp tăng cường thứ hạng tìm kiếm trên Google cho website của bạn.</w:t>
      </w:r>
    </w:p>
    <w:p w14:paraId="34C659FB" w14:textId="5BCA7CF4"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Sử dụng website tại các nhà cung cấp lớn, có uy tín được triển khai chính sách xác thực bảo mật thông tin khách hàng tốt, có xác minh 2 bước cho tài khoản quản trị.</w:t>
      </w:r>
    </w:p>
    <w:p w14:paraId="02289474" w14:textId="4B7CE966" w:rsidR="005402B8" w:rsidRPr="005402B8" w:rsidRDefault="005402B8" w:rsidP="005402B8">
      <w:pPr>
        <w:rPr>
          <w:rFonts w:ascii="Times New Roman" w:hAnsi="Times New Roman" w:cs="Times New Roman"/>
          <w:sz w:val="28"/>
          <w:szCs w:val="28"/>
          <w:lang w:eastAsia="en-US" w:bidi="ar-SA"/>
        </w:rPr>
      </w:pPr>
      <w:r w:rsidRPr="005402B8">
        <w:rPr>
          <w:rFonts w:ascii="Times New Roman" w:hAnsi="Times New Roman" w:cs="Times New Roman"/>
          <w:color w:val="222222"/>
          <w:sz w:val="28"/>
          <w:szCs w:val="28"/>
          <w:shd w:val="clear" w:color="auto" w:fill="FFFFFF"/>
        </w:rPr>
        <w:t>Sử dụng các hosting chất lượng cao</w:t>
      </w:r>
    </w:p>
    <w:p w14:paraId="1B5A4F44" w14:textId="3702E219" w:rsidR="00B72F55" w:rsidRDefault="00CD7D33" w:rsidP="00CD7D33">
      <w:pPr>
        <w:pStyle w:val="u2"/>
        <w:rPr>
          <w:lang w:eastAsia="en-US" w:bidi="ar-SA"/>
        </w:rPr>
      </w:pPr>
      <w:bookmarkStart w:id="73" w:name="_Toc527975152"/>
      <w:r>
        <w:rPr>
          <w:lang w:eastAsia="en-US" w:bidi="ar-SA"/>
        </w:rPr>
        <w:t>Sao lưu phục hồi</w:t>
      </w:r>
      <w:bookmarkEnd w:id="73"/>
    </w:p>
    <w:p w14:paraId="04A8B3F9" w14:textId="38602053" w:rsidR="005402B8" w:rsidRPr="005402B8" w:rsidRDefault="005402B8" w:rsidP="005402B8">
      <w:pPr>
        <w:rPr>
          <w:rFonts w:ascii="Times New Roman" w:hAnsi="Times New Roman" w:cs="Times New Roman"/>
          <w:sz w:val="28"/>
          <w:szCs w:val="28"/>
          <w:lang w:eastAsia="en-US" w:bidi="ar-SA"/>
        </w:rPr>
      </w:pPr>
      <w:r>
        <w:rPr>
          <w:rFonts w:ascii="Times New Roman" w:hAnsi="Times New Roman" w:cs="Times New Roman"/>
          <w:sz w:val="28"/>
          <w:szCs w:val="28"/>
          <w:lang w:eastAsia="en-US" w:bidi="ar-SA"/>
        </w:rPr>
        <w:t>Sử dụng dịch vụ sao lưu dữ liệu của hosting hoặc tạo các bản sao dữ liệu local được cập nhật thường xuyên đề phòng mất mát thông tin khi xảy ra sự cố.</w:t>
      </w:r>
    </w:p>
    <w:p w14:paraId="20E1376C" w14:textId="1352C30E" w:rsidR="00CD7D33" w:rsidRDefault="00B72F55" w:rsidP="00CD7D33">
      <w:pPr>
        <w:pStyle w:val="u2"/>
        <w:rPr>
          <w:lang w:eastAsia="en-US" w:bidi="ar-SA"/>
        </w:rPr>
      </w:pPr>
      <w:bookmarkStart w:id="74" w:name="_Toc527975153"/>
      <w:r>
        <w:rPr>
          <w:lang w:eastAsia="en-US" w:bidi="ar-SA"/>
        </w:rPr>
        <w:t>Chuyển đổi dữ liệu</w:t>
      </w:r>
      <w:bookmarkEnd w:id="74"/>
    </w:p>
    <w:p w14:paraId="69119C71" w14:textId="63AB8945" w:rsidR="00127A55" w:rsidRDefault="00127A55" w:rsidP="00127A55">
      <w:pPr>
        <w:rPr>
          <w:lang w:eastAsia="en-US" w:bidi="ar-SA"/>
        </w:rPr>
      </w:pPr>
    </w:p>
    <w:p w14:paraId="01AC2A27" w14:textId="1E92EDB7" w:rsidR="00127A55" w:rsidRDefault="00127A55" w:rsidP="00127A55">
      <w:pPr>
        <w:pStyle w:val="u1"/>
        <w:rPr>
          <w:lang w:eastAsia="en-US" w:bidi="ar-SA"/>
        </w:rPr>
      </w:pPr>
      <w:bookmarkStart w:id="75" w:name="_Toc527975154"/>
      <w:r>
        <w:rPr>
          <w:lang w:eastAsia="en-US" w:bidi="ar-SA"/>
        </w:rPr>
        <w:t>Danh mục tài liệu liên quan</w:t>
      </w:r>
      <w:bookmarkEnd w:id="75"/>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DB8D6" w14:textId="77777777" w:rsidR="00C52305" w:rsidRDefault="00C52305">
      <w:r>
        <w:separator/>
      </w:r>
    </w:p>
    <w:p w14:paraId="165897FA" w14:textId="77777777" w:rsidR="00C52305" w:rsidRDefault="00C52305"/>
  </w:endnote>
  <w:endnote w:type="continuationSeparator" w:id="0">
    <w:p w14:paraId="0B016180" w14:textId="77777777" w:rsidR="00C52305" w:rsidRDefault="00C52305">
      <w:r>
        <w:continuationSeparator/>
      </w:r>
    </w:p>
    <w:p w14:paraId="4F061F80" w14:textId="77777777" w:rsidR="00C52305" w:rsidRDefault="00C523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5D38358" w:rsidR="00D27122" w:rsidRPr="009A57EC" w:rsidRDefault="00D27122"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5402B8">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D27122" w:rsidRPr="00932976" w:rsidRDefault="00D27122"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D27122" w:rsidRPr="00932976" w:rsidRDefault="00D27122"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D27122" w:rsidRDefault="00D27122"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D27122" w:rsidRDefault="00D27122">
    <w:pPr>
      <w:pStyle w:val="Chntrang"/>
      <w:rPr>
        <w:i/>
        <w:color w:val="003366"/>
      </w:rPr>
    </w:pPr>
  </w:p>
  <w:p w14:paraId="2B3DBBFD" w14:textId="77777777" w:rsidR="00D27122" w:rsidRDefault="00D27122">
    <w:pPr>
      <w:pStyle w:val="Chntrang"/>
      <w:rPr>
        <w:i/>
        <w:color w:val="003366"/>
      </w:rPr>
    </w:pPr>
  </w:p>
  <w:p w14:paraId="7A61AF73" w14:textId="77777777" w:rsidR="00D27122" w:rsidRPr="00932976" w:rsidRDefault="00D27122">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D27122" w:rsidRDefault="00D27122"/>
  <w:p w14:paraId="7F403060" w14:textId="77777777" w:rsidR="00D27122" w:rsidRDefault="00D2712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5282F358" w:rsidR="00D27122" w:rsidRPr="001022FF" w:rsidRDefault="00D27122"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5402B8">
      <w:rPr>
        <w:i/>
        <w:noProof/>
        <w:color w:val="C00000"/>
        <w:lang w:eastAsia="ar-SA" w:bidi="ar-SA"/>
      </w:rPr>
      <w:t>21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5402B8">
      <w:rPr>
        <w:i/>
        <w:noProof/>
        <w:color w:val="C00000"/>
        <w:lang w:eastAsia="ar-SA" w:bidi="ar-SA"/>
      </w:rPr>
      <w:t>21</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D27122" w:rsidRDefault="00D271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05006" w14:textId="77777777" w:rsidR="00C52305" w:rsidRDefault="00C52305">
      <w:r>
        <w:separator/>
      </w:r>
    </w:p>
    <w:p w14:paraId="3D3AC7DA" w14:textId="77777777" w:rsidR="00C52305" w:rsidRDefault="00C52305"/>
  </w:footnote>
  <w:footnote w:type="continuationSeparator" w:id="0">
    <w:p w14:paraId="2D557BB8" w14:textId="77777777" w:rsidR="00C52305" w:rsidRDefault="00C52305">
      <w:r>
        <w:continuationSeparator/>
      </w:r>
    </w:p>
    <w:p w14:paraId="43780D99" w14:textId="77777777" w:rsidR="00C52305" w:rsidRDefault="00C523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D27122" w:rsidRPr="009A57EC" w:rsidRDefault="00D27122"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D27122" w:rsidRDefault="00D2712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D27122" w:rsidRPr="00AB15C8" w:rsidRDefault="00D27122" w:rsidP="002F5F61">
    <w:pPr>
      <w:pStyle w:val="utrang"/>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27122" w:rsidRPr="00D51159" w:rsidRDefault="00D27122"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27122" w:rsidRPr="00D51159" w:rsidRDefault="00D27122"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D27122" w:rsidRDefault="00D2712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D27122" w:rsidRDefault="00D271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2322"/>
        </w:tabs>
        <w:ind w:left="232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550093F"/>
    <w:multiLevelType w:val="hybridMultilevel"/>
    <w:tmpl w:val="8AB84D6C"/>
    <w:lvl w:ilvl="0" w:tplc="5E3EEF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FC35DE6"/>
    <w:multiLevelType w:val="multilevel"/>
    <w:tmpl w:val="3306E3BA"/>
    <w:lvl w:ilvl="0">
      <w:numFmt w:val="bullet"/>
      <w:lvlText w:val="-"/>
      <w:lvlJc w:val="left"/>
      <w:pPr>
        <w:tabs>
          <w:tab w:val="num" w:pos="1440"/>
        </w:tabs>
        <w:ind w:left="1440" w:hanging="360"/>
      </w:pPr>
      <w:rPr>
        <w:rFonts w:ascii="Times New Roman" w:eastAsiaTheme="minorHAnsi" w:hAnsi="Times New Roman" w:cs="Times New Roman"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3"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1C7863B6"/>
    <w:multiLevelType w:val="hybridMultilevel"/>
    <w:tmpl w:val="B6021A52"/>
    <w:lvl w:ilvl="0" w:tplc="3640BC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5945E4"/>
    <w:multiLevelType w:val="hybridMultilevel"/>
    <w:tmpl w:val="FA9E09B8"/>
    <w:lvl w:ilvl="0" w:tplc="FF04E3D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29903908"/>
    <w:multiLevelType w:val="hybridMultilevel"/>
    <w:tmpl w:val="AC1057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D76FC8"/>
    <w:multiLevelType w:val="hybridMultilevel"/>
    <w:tmpl w:val="83B63B78"/>
    <w:lvl w:ilvl="0" w:tplc="DC7AF4F6">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DF26DB"/>
    <w:multiLevelType w:val="multilevel"/>
    <w:tmpl w:val="B49C5924"/>
    <w:lvl w:ilvl="0">
      <w:numFmt w:val="bullet"/>
      <w:lvlText w:val="-"/>
      <w:lvlJc w:val="left"/>
      <w:pPr>
        <w:tabs>
          <w:tab w:val="num" w:pos="1440"/>
        </w:tabs>
        <w:ind w:left="1440" w:hanging="360"/>
      </w:pPr>
      <w:rPr>
        <w:rFonts w:ascii="Times New Roman" w:eastAsiaTheme="minorHAnsi" w:hAnsi="Times New Roman" w:cs="Times New Roman"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F0E3E75"/>
    <w:multiLevelType w:val="multilevel"/>
    <w:tmpl w:val="86AC1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4A5367E"/>
    <w:multiLevelType w:val="hybridMultilevel"/>
    <w:tmpl w:val="5B52CDD8"/>
    <w:lvl w:ilvl="0" w:tplc="95C4F83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9"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0"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4"/>
  </w:num>
  <w:num w:numId="20">
    <w:abstractNumId w:val="40"/>
  </w:num>
  <w:num w:numId="21">
    <w:abstractNumId w:val="39"/>
  </w:num>
  <w:num w:numId="22">
    <w:abstractNumId w:val="23"/>
  </w:num>
  <w:num w:numId="23">
    <w:abstractNumId w:val="20"/>
  </w:num>
  <w:num w:numId="24">
    <w:abstractNumId w:val="26"/>
  </w:num>
  <w:num w:numId="25">
    <w:abstractNumId w:val="31"/>
  </w:num>
  <w:num w:numId="26">
    <w:abstractNumId w:val="28"/>
  </w:num>
  <w:num w:numId="27">
    <w:abstractNumId w:val="36"/>
  </w:num>
  <w:num w:numId="28">
    <w:abstractNumId w:val="32"/>
  </w:num>
  <w:num w:numId="29">
    <w:abstractNumId w:val="22"/>
  </w:num>
  <w:num w:numId="30">
    <w:abstractNumId w:val="19"/>
  </w:num>
  <w:num w:numId="31">
    <w:abstractNumId w:val="35"/>
  </w:num>
  <w:num w:numId="32">
    <w:abstractNumId w:val="30"/>
  </w:num>
  <w:num w:numId="33">
    <w:abstractNumId w:val="33"/>
  </w:num>
  <w:num w:numId="34">
    <w:abstractNumId w:val="38"/>
  </w:num>
  <w:num w:numId="35">
    <w:abstractNumId w:val="25"/>
  </w:num>
  <w:num w:numId="36">
    <w:abstractNumId w:val="27"/>
  </w:num>
  <w:num w:numId="37">
    <w:abstractNumId w:val="18"/>
  </w:num>
  <w:num w:numId="38">
    <w:abstractNumId w:val="29"/>
  </w:num>
  <w:num w:numId="39">
    <w:abstractNumId w:val="21"/>
  </w:num>
  <w:num w:numId="40">
    <w:abstractNumId w:val="34"/>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11BB"/>
    <w:rsid w:val="00001D7C"/>
    <w:rsid w:val="00011B84"/>
    <w:rsid w:val="0001730E"/>
    <w:rsid w:val="00030EB1"/>
    <w:rsid w:val="00033D8B"/>
    <w:rsid w:val="0003691C"/>
    <w:rsid w:val="00044EE2"/>
    <w:rsid w:val="000465BE"/>
    <w:rsid w:val="00050CBF"/>
    <w:rsid w:val="00054E47"/>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AE5"/>
    <w:rsid w:val="00127A55"/>
    <w:rsid w:val="00130FEA"/>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201E3C"/>
    <w:rsid w:val="002022FB"/>
    <w:rsid w:val="00216B0F"/>
    <w:rsid w:val="0022086A"/>
    <w:rsid w:val="00221AC0"/>
    <w:rsid w:val="00222C9E"/>
    <w:rsid w:val="00223F28"/>
    <w:rsid w:val="00227C6E"/>
    <w:rsid w:val="002331B0"/>
    <w:rsid w:val="00234C1D"/>
    <w:rsid w:val="002402B9"/>
    <w:rsid w:val="00240BE2"/>
    <w:rsid w:val="00240F96"/>
    <w:rsid w:val="00244556"/>
    <w:rsid w:val="0025160B"/>
    <w:rsid w:val="00252DCE"/>
    <w:rsid w:val="002540ED"/>
    <w:rsid w:val="00255E85"/>
    <w:rsid w:val="0027238F"/>
    <w:rsid w:val="0027590A"/>
    <w:rsid w:val="00280184"/>
    <w:rsid w:val="002814C8"/>
    <w:rsid w:val="002817C3"/>
    <w:rsid w:val="00283AE8"/>
    <w:rsid w:val="00294F92"/>
    <w:rsid w:val="00294FE5"/>
    <w:rsid w:val="00297AAA"/>
    <w:rsid w:val="002A00AB"/>
    <w:rsid w:val="002B2A6D"/>
    <w:rsid w:val="002B35EE"/>
    <w:rsid w:val="002B6881"/>
    <w:rsid w:val="002C3C23"/>
    <w:rsid w:val="002C635B"/>
    <w:rsid w:val="002D07CA"/>
    <w:rsid w:val="002D111B"/>
    <w:rsid w:val="002D2BB9"/>
    <w:rsid w:val="002D400C"/>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3EBE"/>
    <w:rsid w:val="003748EC"/>
    <w:rsid w:val="0038105F"/>
    <w:rsid w:val="00384E4F"/>
    <w:rsid w:val="003851CC"/>
    <w:rsid w:val="00385A65"/>
    <w:rsid w:val="0038643E"/>
    <w:rsid w:val="003917E6"/>
    <w:rsid w:val="00393ECF"/>
    <w:rsid w:val="0039657F"/>
    <w:rsid w:val="003A07F2"/>
    <w:rsid w:val="003B1213"/>
    <w:rsid w:val="003B1D0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296C"/>
    <w:rsid w:val="004454EE"/>
    <w:rsid w:val="00445936"/>
    <w:rsid w:val="0044614F"/>
    <w:rsid w:val="00456D7A"/>
    <w:rsid w:val="0045792D"/>
    <w:rsid w:val="00464FA9"/>
    <w:rsid w:val="0046550C"/>
    <w:rsid w:val="0047634D"/>
    <w:rsid w:val="00495E5D"/>
    <w:rsid w:val="004A1B61"/>
    <w:rsid w:val="004A422B"/>
    <w:rsid w:val="004A61CF"/>
    <w:rsid w:val="004A6C7A"/>
    <w:rsid w:val="004A7F93"/>
    <w:rsid w:val="004B1258"/>
    <w:rsid w:val="004B3762"/>
    <w:rsid w:val="004B4F04"/>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02B8"/>
    <w:rsid w:val="00543831"/>
    <w:rsid w:val="005444C6"/>
    <w:rsid w:val="0054514B"/>
    <w:rsid w:val="00546773"/>
    <w:rsid w:val="00551F94"/>
    <w:rsid w:val="00562C3C"/>
    <w:rsid w:val="00564F32"/>
    <w:rsid w:val="005774E1"/>
    <w:rsid w:val="0058075C"/>
    <w:rsid w:val="00581E2C"/>
    <w:rsid w:val="00587AEE"/>
    <w:rsid w:val="0059161C"/>
    <w:rsid w:val="005955A9"/>
    <w:rsid w:val="005971FC"/>
    <w:rsid w:val="005A2078"/>
    <w:rsid w:val="005C0A6A"/>
    <w:rsid w:val="005C397A"/>
    <w:rsid w:val="005C68D1"/>
    <w:rsid w:val="005C7168"/>
    <w:rsid w:val="005D1F9A"/>
    <w:rsid w:val="005D2E76"/>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3483D"/>
    <w:rsid w:val="00642F63"/>
    <w:rsid w:val="00644387"/>
    <w:rsid w:val="00645808"/>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D18"/>
    <w:rsid w:val="006A53E0"/>
    <w:rsid w:val="006B716D"/>
    <w:rsid w:val="006C33B9"/>
    <w:rsid w:val="006D1C2D"/>
    <w:rsid w:val="006E1B96"/>
    <w:rsid w:val="006E1FFE"/>
    <w:rsid w:val="006F1552"/>
    <w:rsid w:val="00700187"/>
    <w:rsid w:val="007014B4"/>
    <w:rsid w:val="00702D09"/>
    <w:rsid w:val="007052AC"/>
    <w:rsid w:val="00715679"/>
    <w:rsid w:val="007214EF"/>
    <w:rsid w:val="0072499D"/>
    <w:rsid w:val="00724A5C"/>
    <w:rsid w:val="00725933"/>
    <w:rsid w:val="00727431"/>
    <w:rsid w:val="00727810"/>
    <w:rsid w:val="00741AE9"/>
    <w:rsid w:val="00747A56"/>
    <w:rsid w:val="00760858"/>
    <w:rsid w:val="007627E0"/>
    <w:rsid w:val="0076631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55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17EF"/>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4DA9"/>
    <w:rsid w:val="009E7506"/>
    <w:rsid w:val="009F1174"/>
    <w:rsid w:val="009F16BF"/>
    <w:rsid w:val="009F4AAD"/>
    <w:rsid w:val="00A06DC4"/>
    <w:rsid w:val="00A105D3"/>
    <w:rsid w:val="00A14C1B"/>
    <w:rsid w:val="00A151A2"/>
    <w:rsid w:val="00A1567B"/>
    <w:rsid w:val="00A1588F"/>
    <w:rsid w:val="00A17A47"/>
    <w:rsid w:val="00A206EB"/>
    <w:rsid w:val="00A23C6C"/>
    <w:rsid w:val="00A3266D"/>
    <w:rsid w:val="00A3290F"/>
    <w:rsid w:val="00A367CF"/>
    <w:rsid w:val="00A428A2"/>
    <w:rsid w:val="00A455DC"/>
    <w:rsid w:val="00A46170"/>
    <w:rsid w:val="00A50C52"/>
    <w:rsid w:val="00A516FF"/>
    <w:rsid w:val="00A5435A"/>
    <w:rsid w:val="00A54F06"/>
    <w:rsid w:val="00A55218"/>
    <w:rsid w:val="00A62F4F"/>
    <w:rsid w:val="00A66123"/>
    <w:rsid w:val="00A702BA"/>
    <w:rsid w:val="00A75FB7"/>
    <w:rsid w:val="00A77408"/>
    <w:rsid w:val="00A87113"/>
    <w:rsid w:val="00A9178E"/>
    <w:rsid w:val="00A971C8"/>
    <w:rsid w:val="00A97F32"/>
    <w:rsid w:val="00AA7B5D"/>
    <w:rsid w:val="00AB0417"/>
    <w:rsid w:val="00AB15C8"/>
    <w:rsid w:val="00AB1674"/>
    <w:rsid w:val="00AB1C3B"/>
    <w:rsid w:val="00AB2031"/>
    <w:rsid w:val="00AB2FC5"/>
    <w:rsid w:val="00AB3ADE"/>
    <w:rsid w:val="00AB4A6D"/>
    <w:rsid w:val="00AB5A77"/>
    <w:rsid w:val="00AC44E7"/>
    <w:rsid w:val="00AC79F2"/>
    <w:rsid w:val="00AE0415"/>
    <w:rsid w:val="00AF79FC"/>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CF0"/>
    <w:rsid w:val="00BD1F66"/>
    <w:rsid w:val="00BD2D71"/>
    <w:rsid w:val="00BD2F74"/>
    <w:rsid w:val="00BD62EA"/>
    <w:rsid w:val="00BE4AB9"/>
    <w:rsid w:val="00BE4D55"/>
    <w:rsid w:val="00BE7D7A"/>
    <w:rsid w:val="00BF16FE"/>
    <w:rsid w:val="00BF7699"/>
    <w:rsid w:val="00BF7A3F"/>
    <w:rsid w:val="00C00A8F"/>
    <w:rsid w:val="00C00EFE"/>
    <w:rsid w:val="00C03807"/>
    <w:rsid w:val="00C10F42"/>
    <w:rsid w:val="00C14092"/>
    <w:rsid w:val="00C16F59"/>
    <w:rsid w:val="00C20C6A"/>
    <w:rsid w:val="00C25018"/>
    <w:rsid w:val="00C26C98"/>
    <w:rsid w:val="00C350D5"/>
    <w:rsid w:val="00C37CE2"/>
    <w:rsid w:val="00C43177"/>
    <w:rsid w:val="00C4424A"/>
    <w:rsid w:val="00C45552"/>
    <w:rsid w:val="00C465FD"/>
    <w:rsid w:val="00C5136B"/>
    <w:rsid w:val="00C52305"/>
    <w:rsid w:val="00C52A75"/>
    <w:rsid w:val="00C659C5"/>
    <w:rsid w:val="00C722EE"/>
    <w:rsid w:val="00C72E8B"/>
    <w:rsid w:val="00C73484"/>
    <w:rsid w:val="00C75F15"/>
    <w:rsid w:val="00C77385"/>
    <w:rsid w:val="00C77825"/>
    <w:rsid w:val="00C849E9"/>
    <w:rsid w:val="00C9399B"/>
    <w:rsid w:val="00C93AFA"/>
    <w:rsid w:val="00CA2483"/>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268E"/>
    <w:rsid w:val="00CF53E4"/>
    <w:rsid w:val="00D0134B"/>
    <w:rsid w:val="00D1198D"/>
    <w:rsid w:val="00D14AA0"/>
    <w:rsid w:val="00D157EC"/>
    <w:rsid w:val="00D26094"/>
    <w:rsid w:val="00D27122"/>
    <w:rsid w:val="00D31474"/>
    <w:rsid w:val="00D35504"/>
    <w:rsid w:val="00D43208"/>
    <w:rsid w:val="00D51001"/>
    <w:rsid w:val="00D51159"/>
    <w:rsid w:val="00D650B4"/>
    <w:rsid w:val="00D7293B"/>
    <w:rsid w:val="00D72C0E"/>
    <w:rsid w:val="00D72DC3"/>
    <w:rsid w:val="00D756C3"/>
    <w:rsid w:val="00D7727B"/>
    <w:rsid w:val="00D819FD"/>
    <w:rsid w:val="00D83A9D"/>
    <w:rsid w:val="00D8660E"/>
    <w:rsid w:val="00D8793C"/>
    <w:rsid w:val="00D9442F"/>
    <w:rsid w:val="00D950AC"/>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DF43AA"/>
    <w:rsid w:val="00E02806"/>
    <w:rsid w:val="00E0360C"/>
    <w:rsid w:val="00E0391B"/>
    <w:rsid w:val="00E066B1"/>
    <w:rsid w:val="00E07F07"/>
    <w:rsid w:val="00E10D4C"/>
    <w:rsid w:val="00E11667"/>
    <w:rsid w:val="00E11C8F"/>
    <w:rsid w:val="00E11CC7"/>
    <w:rsid w:val="00E13F77"/>
    <w:rsid w:val="00E173CE"/>
    <w:rsid w:val="00E202DA"/>
    <w:rsid w:val="00E22133"/>
    <w:rsid w:val="00E31DB9"/>
    <w:rsid w:val="00E4013C"/>
    <w:rsid w:val="00E428F4"/>
    <w:rsid w:val="00E648D6"/>
    <w:rsid w:val="00E71A11"/>
    <w:rsid w:val="00E71B07"/>
    <w:rsid w:val="00E73AE8"/>
    <w:rsid w:val="00E75365"/>
    <w:rsid w:val="00E83396"/>
    <w:rsid w:val="00E86DFC"/>
    <w:rsid w:val="00E92314"/>
    <w:rsid w:val="00E926C3"/>
    <w:rsid w:val="00EA7DC5"/>
    <w:rsid w:val="00EB6D44"/>
    <w:rsid w:val="00EB7A6A"/>
    <w:rsid w:val="00EC32DC"/>
    <w:rsid w:val="00ED59D9"/>
    <w:rsid w:val="00ED5C1F"/>
    <w:rsid w:val="00EE1C50"/>
    <w:rsid w:val="00EF20A3"/>
    <w:rsid w:val="00EF2426"/>
    <w:rsid w:val="00EF70EA"/>
    <w:rsid w:val="00EF7954"/>
    <w:rsid w:val="00F068C8"/>
    <w:rsid w:val="00F105E2"/>
    <w:rsid w:val="00F14AFD"/>
    <w:rsid w:val="00F16A81"/>
    <w:rsid w:val="00F16F4E"/>
    <w:rsid w:val="00F247F1"/>
    <w:rsid w:val="00F26C21"/>
    <w:rsid w:val="00F3107B"/>
    <w:rsid w:val="00F3362F"/>
    <w:rsid w:val="00F34A9B"/>
    <w:rsid w:val="00F40202"/>
    <w:rsid w:val="00F425CF"/>
    <w:rsid w:val="00F616AE"/>
    <w:rsid w:val="00F669CB"/>
    <w:rsid w:val="00F85B49"/>
    <w:rsid w:val="00F930E7"/>
    <w:rsid w:val="00F949A4"/>
    <w:rsid w:val="00F95EA1"/>
    <w:rsid w:val="00FA5449"/>
    <w:rsid w:val="00FA6329"/>
    <w:rsid w:val="00FB1B65"/>
    <w:rsid w:val="00FB1FF5"/>
    <w:rsid w:val="00FB6EAC"/>
    <w:rsid w:val="00FC1529"/>
    <w:rsid w:val="00FC5AFA"/>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uiPriority w:val="34"/>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80607621">
      <w:bodyDiv w:val="1"/>
      <w:marLeft w:val="0"/>
      <w:marRight w:val="0"/>
      <w:marTop w:val="0"/>
      <w:marBottom w:val="0"/>
      <w:divBdr>
        <w:top w:val="none" w:sz="0" w:space="0" w:color="auto"/>
        <w:left w:val="none" w:sz="0" w:space="0" w:color="auto"/>
        <w:bottom w:val="none" w:sz="0" w:space="0" w:color="auto"/>
        <w:right w:val="none" w:sz="0" w:space="0" w:color="auto"/>
      </w:divBdr>
    </w:div>
    <w:div w:id="636032484">
      <w:bodyDiv w:val="1"/>
      <w:marLeft w:val="0"/>
      <w:marRight w:val="0"/>
      <w:marTop w:val="0"/>
      <w:marBottom w:val="0"/>
      <w:divBdr>
        <w:top w:val="none" w:sz="0" w:space="0" w:color="auto"/>
        <w:left w:val="none" w:sz="0" w:space="0" w:color="auto"/>
        <w:bottom w:val="none" w:sz="0" w:space="0" w:color="auto"/>
        <w:right w:val="none" w:sz="0" w:space="0" w:color="auto"/>
      </w:divBdr>
    </w:div>
    <w:div w:id="729769473">
      <w:bodyDiv w:val="1"/>
      <w:marLeft w:val="0"/>
      <w:marRight w:val="0"/>
      <w:marTop w:val="0"/>
      <w:marBottom w:val="0"/>
      <w:divBdr>
        <w:top w:val="none" w:sz="0" w:space="0" w:color="auto"/>
        <w:left w:val="none" w:sz="0" w:space="0" w:color="auto"/>
        <w:bottom w:val="none" w:sz="0" w:space="0" w:color="auto"/>
        <w:right w:val="none" w:sz="0" w:space="0" w:color="auto"/>
      </w:divBdr>
    </w:div>
    <w:div w:id="922835735">
      <w:bodyDiv w:val="1"/>
      <w:marLeft w:val="0"/>
      <w:marRight w:val="0"/>
      <w:marTop w:val="0"/>
      <w:marBottom w:val="0"/>
      <w:divBdr>
        <w:top w:val="none" w:sz="0" w:space="0" w:color="auto"/>
        <w:left w:val="none" w:sz="0" w:space="0" w:color="auto"/>
        <w:bottom w:val="none" w:sz="0" w:space="0" w:color="auto"/>
        <w:right w:val="none" w:sz="0" w:space="0" w:color="auto"/>
      </w:divBdr>
    </w:div>
    <w:div w:id="1230579506">
      <w:bodyDiv w:val="1"/>
      <w:marLeft w:val="0"/>
      <w:marRight w:val="0"/>
      <w:marTop w:val="0"/>
      <w:marBottom w:val="0"/>
      <w:divBdr>
        <w:top w:val="none" w:sz="0" w:space="0" w:color="auto"/>
        <w:left w:val="none" w:sz="0" w:space="0" w:color="auto"/>
        <w:bottom w:val="none" w:sz="0" w:space="0" w:color="auto"/>
        <w:right w:val="none" w:sz="0" w:space="0" w:color="auto"/>
      </w:divBdr>
    </w:div>
    <w:div w:id="1254127767">
      <w:bodyDiv w:val="1"/>
      <w:marLeft w:val="0"/>
      <w:marRight w:val="0"/>
      <w:marTop w:val="0"/>
      <w:marBottom w:val="0"/>
      <w:divBdr>
        <w:top w:val="none" w:sz="0" w:space="0" w:color="auto"/>
        <w:left w:val="none" w:sz="0" w:space="0" w:color="auto"/>
        <w:bottom w:val="none" w:sz="0" w:space="0" w:color="auto"/>
        <w:right w:val="none" w:sz="0" w:space="0" w:color="auto"/>
      </w:divBdr>
    </w:div>
    <w:div w:id="1276593823">
      <w:bodyDiv w:val="1"/>
      <w:marLeft w:val="0"/>
      <w:marRight w:val="0"/>
      <w:marTop w:val="0"/>
      <w:marBottom w:val="0"/>
      <w:divBdr>
        <w:top w:val="none" w:sz="0" w:space="0" w:color="auto"/>
        <w:left w:val="none" w:sz="0" w:space="0" w:color="auto"/>
        <w:bottom w:val="none" w:sz="0" w:space="0" w:color="auto"/>
        <w:right w:val="none" w:sz="0" w:space="0" w:color="auto"/>
      </w:divBdr>
    </w:div>
    <w:div w:id="1277519184">
      <w:bodyDiv w:val="1"/>
      <w:marLeft w:val="0"/>
      <w:marRight w:val="0"/>
      <w:marTop w:val="0"/>
      <w:marBottom w:val="0"/>
      <w:divBdr>
        <w:top w:val="none" w:sz="0" w:space="0" w:color="auto"/>
        <w:left w:val="none" w:sz="0" w:space="0" w:color="auto"/>
        <w:bottom w:val="none" w:sz="0" w:space="0" w:color="auto"/>
        <w:right w:val="none" w:sz="0" w:space="0" w:color="auto"/>
      </w:divBdr>
    </w:div>
    <w:div w:id="1353073668">
      <w:bodyDiv w:val="1"/>
      <w:marLeft w:val="0"/>
      <w:marRight w:val="0"/>
      <w:marTop w:val="0"/>
      <w:marBottom w:val="0"/>
      <w:divBdr>
        <w:top w:val="none" w:sz="0" w:space="0" w:color="auto"/>
        <w:left w:val="none" w:sz="0" w:space="0" w:color="auto"/>
        <w:bottom w:val="none" w:sz="0" w:space="0" w:color="auto"/>
        <w:right w:val="none" w:sz="0" w:space="0" w:color="auto"/>
      </w:divBdr>
    </w:div>
    <w:div w:id="1392188378">
      <w:bodyDiv w:val="1"/>
      <w:marLeft w:val="0"/>
      <w:marRight w:val="0"/>
      <w:marTop w:val="0"/>
      <w:marBottom w:val="0"/>
      <w:divBdr>
        <w:top w:val="none" w:sz="0" w:space="0" w:color="auto"/>
        <w:left w:val="none" w:sz="0" w:space="0" w:color="auto"/>
        <w:bottom w:val="none" w:sz="0" w:space="0" w:color="auto"/>
        <w:right w:val="none" w:sz="0" w:space="0" w:color="auto"/>
      </w:divBdr>
    </w:div>
    <w:div w:id="1479761084">
      <w:bodyDiv w:val="1"/>
      <w:marLeft w:val="0"/>
      <w:marRight w:val="0"/>
      <w:marTop w:val="0"/>
      <w:marBottom w:val="0"/>
      <w:divBdr>
        <w:top w:val="none" w:sz="0" w:space="0" w:color="auto"/>
        <w:left w:val="none" w:sz="0" w:space="0" w:color="auto"/>
        <w:bottom w:val="none" w:sz="0" w:space="0" w:color="auto"/>
        <w:right w:val="none" w:sz="0" w:space="0" w:color="auto"/>
      </w:divBdr>
    </w:div>
    <w:div w:id="1533302552">
      <w:bodyDiv w:val="1"/>
      <w:marLeft w:val="0"/>
      <w:marRight w:val="0"/>
      <w:marTop w:val="0"/>
      <w:marBottom w:val="0"/>
      <w:divBdr>
        <w:top w:val="none" w:sz="0" w:space="0" w:color="auto"/>
        <w:left w:val="none" w:sz="0" w:space="0" w:color="auto"/>
        <w:bottom w:val="none" w:sz="0" w:space="0" w:color="auto"/>
        <w:right w:val="none" w:sz="0" w:space="0" w:color="auto"/>
      </w:divBdr>
    </w:div>
    <w:div w:id="1819300229">
      <w:bodyDiv w:val="1"/>
      <w:marLeft w:val="0"/>
      <w:marRight w:val="0"/>
      <w:marTop w:val="0"/>
      <w:marBottom w:val="0"/>
      <w:divBdr>
        <w:top w:val="none" w:sz="0" w:space="0" w:color="auto"/>
        <w:left w:val="none" w:sz="0" w:space="0" w:color="auto"/>
        <w:bottom w:val="none" w:sz="0" w:space="0" w:color="auto"/>
        <w:right w:val="none" w:sz="0" w:space="0" w:color="auto"/>
      </w:divBdr>
    </w:div>
    <w:div w:id="1829206088">
      <w:bodyDiv w:val="1"/>
      <w:marLeft w:val="0"/>
      <w:marRight w:val="0"/>
      <w:marTop w:val="0"/>
      <w:marBottom w:val="0"/>
      <w:divBdr>
        <w:top w:val="none" w:sz="0" w:space="0" w:color="auto"/>
        <w:left w:val="none" w:sz="0" w:space="0" w:color="auto"/>
        <w:bottom w:val="none" w:sz="0" w:space="0" w:color="auto"/>
        <w:right w:val="none" w:sz="0" w:space="0" w:color="auto"/>
      </w:divBdr>
    </w:div>
    <w:div w:id="1876698925">
      <w:bodyDiv w:val="1"/>
      <w:marLeft w:val="0"/>
      <w:marRight w:val="0"/>
      <w:marTop w:val="0"/>
      <w:marBottom w:val="0"/>
      <w:divBdr>
        <w:top w:val="none" w:sz="0" w:space="0" w:color="auto"/>
        <w:left w:val="none" w:sz="0" w:space="0" w:color="auto"/>
        <w:bottom w:val="none" w:sz="0" w:space="0" w:color="auto"/>
        <w:right w:val="none" w:sz="0" w:space="0" w:color="auto"/>
      </w:divBdr>
    </w:div>
    <w:div w:id="2042507170">
      <w:bodyDiv w:val="1"/>
      <w:marLeft w:val="0"/>
      <w:marRight w:val="0"/>
      <w:marTop w:val="0"/>
      <w:marBottom w:val="0"/>
      <w:divBdr>
        <w:top w:val="none" w:sz="0" w:space="0" w:color="auto"/>
        <w:left w:val="none" w:sz="0" w:space="0" w:color="auto"/>
        <w:bottom w:val="none" w:sz="0" w:space="0" w:color="auto"/>
        <w:right w:val="none" w:sz="0" w:space="0" w:color="auto"/>
      </w:divBdr>
    </w:div>
    <w:div w:id="2065441765">
      <w:bodyDiv w:val="1"/>
      <w:marLeft w:val="0"/>
      <w:marRight w:val="0"/>
      <w:marTop w:val="0"/>
      <w:marBottom w:val="0"/>
      <w:divBdr>
        <w:top w:val="none" w:sz="0" w:space="0" w:color="auto"/>
        <w:left w:val="none" w:sz="0" w:space="0" w:color="auto"/>
        <w:bottom w:val="none" w:sz="0" w:space="0" w:color="auto"/>
        <w:right w:val="none" w:sz="0" w:space="0" w:color="auto"/>
      </w:divBdr>
    </w:div>
    <w:div w:id="2076776177">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B819DC-4FC3-4FCD-A9E0-2B0BB3E98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22</Pages>
  <Words>2009</Words>
  <Characters>11456</Characters>
  <Application>Microsoft Office Word</Application>
  <DocSecurity>0</DocSecurity>
  <Lines>95</Lines>
  <Paragraphs>26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13439</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Dương Nguyễn</cp:lastModifiedBy>
  <cp:revision>71</cp:revision>
  <cp:lastPrinted>2008-03-13T11:02:00Z</cp:lastPrinted>
  <dcterms:created xsi:type="dcterms:W3CDTF">2018-10-22T04:18:00Z</dcterms:created>
  <dcterms:modified xsi:type="dcterms:W3CDTF">2018-12-10T03:36:00Z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